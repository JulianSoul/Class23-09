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FFCAA6" w14:textId="6A1BC868" w:rsidR="00FE2CD5" w:rsidRPr="007E3B97" w:rsidRDefault="00D435E2" w:rsidP="007E3B97">
      <w:pPr>
        <w:jc w:val="center"/>
        <w:rPr>
          <w:rFonts w:cs="Calibri"/>
          <w:b/>
          <w:sz w:val="22"/>
          <w:szCs w:val="22"/>
        </w:rPr>
      </w:pPr>
      <w:r>
        <w:rPr>
          <w:rFonts w:cs="Calibri"/>
          <w:b/>
          <w:sz w:val="22"/>
          <w:szCs w:val="22"/>
        </w:rPr>
        <w:tab/>
        <w:t>MANUAL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802"/>
        <w:gridCol w:w="6974"/>
      </w:tblGrid>
      <w:tr w:rsidR="00BA5CB7" w:rsidRPr="007E3B97" w14:paraId="6DF81F8B" w14:textId="77777777" w:rsidTr="00BF6FB8">
        <w:trPr>
          <w:tblHeader/>
        </w:trPr>
        <w:tc>
          <w:tcPr>
            <w:tcW w:w="9776" w:type="dxa"/>
            <w:gridSpan w:val="2"/>
            <w:shd w:val="clear" w:color="auto" w:fill="876154"/>
          </w:tcPr>
          <w:p w14:paraId="5A0E3445" w14:textId="77777777" w:rsidR="00BA5CB7" w:rsidRPr="007E3B97" w:rsidRDefault="00BE6FDA" w:rsidP="00BE6FDA">
            <w:pPr>
              <w:jc w:val="center"/>
              <w:rPr>
                <w:rFonts w:cs="Calibri"/>
                <w:b/>
                <w:color w:val="FFFFFF" w:themeColor="background1"/>
              </w:rPr>
            </w:pPr>
            <w:r w:rsidRPr="007E3B97">
              <w:rPr>
                <w:rFonts w:cs="Calibri"/>
                <w:b/>
                <w:color w:val="FFFFFF" w:themeColor="background1"/>
              </w:rPr>
              <w:t>INFORMACIÓN GENERAL</w:t>
            </w:r>
          </w:p>
        </w:tc>
      </w:tr>
      <w:tr w:rsidR="002433D4" w:rsidRPr="007E3B97" w14:paraId="3BE760ED" w14:textId="77777777" w:rsidTr="00BF6FB8">
        <w:tc>
          <w:tcPr>
            <w:tcW w:w="2802" w:type="dxa"/>
          </w:tcPr>
          <w:p w14:paraId="62DF0796" w14:textId="77777777" w:rsidR="002433D4" w:rsidRPr="007E3B97" w:rsidRDefault="002433D4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Fecha</w:t>
            </w:r>
          </w:p>
        </w:tc>
        <w:tc>
          <w:tcPr>
            <w:tcW w:w="6974" w:type="dxa"/>
          </w:tcPr>
          <w:p w14:paraId="2132FB82" w14:textId="77777777" w:rsidR="002433D4" w:rsidRPr="007E3B97" w:rsidRDefault="002433D4" w:rsidP="001940AE">
            <w:pPr>
              <w:rPr>
                <w:rFonts w:cs="Calibri"/>
              </w:rPr>
            </w:pPr>
          </w:p>
        </w:tc>
      </w:tr>
      <w:tr w:rsidR="001008BF" w:rsidRPr="007E3B97" w14:paraId="7C1428D5" w14:textId="77777777" w:rsidTr="00BF6FB8">
        <w:tc>
          <w:tcPr>
            <w:tcW w:w="2802" w:type="dxa"/>
          </w:tcPr>
          <w:p w14:paraId="367E2E81" w14:textId="77777777" w:rsidR="001008BF" w:rsidRPr="007E3B97" w:rsidRDefault="001008BF" w:rsidP="001008BF">
            <w:pPr>
              <w:rPr>
                <w:rFonts w:cs="Calibri"/>
                <w:b/>
              </w:rPr>
            </w:pPr>
            <w:r w:rsidRPr="007E3B97">
              <w:rPr>
                <w:rFonts w:cs="Calibri"/>
                <w:b/>
              </w:rPr>
              <w:t>Nombre de la asignatura</w:t>
            </w:r>
          </w:p>
        </w:tc>
        <w:tc>
          <w:tcPr>
            <w:tcW w:w="6974" w:type="dxa"/>
          </w:tcPr>
          <w:p w14:paraId="21CACC81" w14:textId="6ABFDB37" w:rsidR="001008BF" w:rsidRPr="007E3B97" w:rsidRDefault="00A720A5" w:rsidP="001940AE">
            <w:pPr>
              <w:rPr>
                <w:rFonts w:cs="Calibri"/>
              </w:rPr>
            </w:pPr>
            <w:r>
              <w:rPr>
                <w:rFonts w:cs="Calibri"/>
              </w:rPr>
              <w:t>Electiva de Pro</w:t>
            </w:r>
            <w:r w:rsidR="00CE3DC7">
              <w:rPr>
                <w:rFonts w:cs="Calibri"/>
              </w:rPr>
              <w:t>fundización I</w:t>
            </w:r>
            <w:r w:rsidR="00CC1856">
              <w:rPr>
                <w:rFonts w:cs="Calibri"/>
              </w:rPr>
              <w:t xml:space="preserve"> (</w:t>
            </w:r>
            <w:r w:rsidR="007F1666">
              <w:rPr>
                <w:rFonts w:eastAsiaTheme="minorHAnsi" w:cs="Calibri"/>
              </w:rPr>
              <w:t>Electrón</w:t>
            </w:r>
            <w:r w:rsidR="00CC1856">
              <w:rPr>
                <w:rFonts w:eastAsiaTheme="minorHAnsi" w:cs="Calibri"/>
              </w:rPr>
              <w:t>)</w:t>
            </w:r>
          </w:p>
        </w:tc>
      </w:tr>
      <w:tr w:rsidR="00E66D25" w:rsidRPr="007E3B97" w14:paraId="4C937535" w14:textId="77777777" w:rsidTr="00BF6FB8">
        <w:tc>
          <w:tcPr>
            <w:tcW w:w="2802" w:type="dxa"/>
          </w:tcPr>
          <w:p w14:paraId="2C6F6785" w14:textId="77777777" w:rsidR="00E66D25" w:rsidRPr="007E3B97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Docente</w:t>
            </w:r>
          </w:p>
        </w:tc>
        <w:tc>
          <w:tcPr>
            <w:tcW w:w="6974" w:type="dxa"/>
          </w:tcPr>
          <w:p w14:paraId="48E321C6" w14:textId="0FC08560" w:rsidR="00E66D25" w:rsidRPr="007E3B97" w:rsidRDefault="00B7445B" w:rsidP="00E66D25">
            <w:pPr>
              <w:rPr>
                <w:rFonts w:cs="Calibri"/>
              </w:rPr>
            </w:pPr>
            <w:r>
              <w:rPr>
                <w:rFonts w:cs="Calibri"/>
              </w:rPr>
              <w:t>Oscar Eduardo Orti Pinzón</w:t>
            </w:r>
          </w:p>
        </w:tc>
      </w:tr>
      <w:tr w:rsidR="004E30D0" w:rsidRPr="007E3B97" w14:paraId="42A2FCBF" w14:textId="77777777" w:rsidTr="00BF6FB8">
        <w:tc>
          <w:tcPr>
            <w:tcW w:w="2802" w:type="dxa"/>
          </w:tcPr>
          <w:p w14:paraId="500448A5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Horario</w:t>
            </w:r>
          </w:p>
        </w:tc>
        <w:tc>
          <w:tcPr>
            <w:tcW w:w="6974" w:type="dxa"/>
          </w:tcPr>
          <w:p w14:paraId="4F63CC57" w14:textId="07B8BB0C" w:rsidR="004E30D0" w:rsidRPr="007E3B97" w:rsidRDefault="007F1666" w:rsidP="00E66D25">
            <w:pPr>
              <w:rPr>
                <w:rFonts w:cs="Calibri"/>
              </w:rPr>
            </w:pPr>
            <w:r>
              <w:rPr>
                <w:rFonts w:cs="Calibri"/>
              </w:rPr>
              <w:t>Miércoles</w:t>
            </w:r>
            <w:r w:rsidR="00515B21">
              <w:rPr>
                <w:rFonts w:cs="Calibri"/>
              </w:rPr>
              <w:t xml:space="preserve"> </w:t>
            </w:r>
            <w:r w:rsidR="009C1CB5">
              <w:rPr>
                <w:rFonts w:cs="Calibri"/>
              </w:rPr>
              <w:t>6</w:t>
            </w:r>
            <w:r w:rsidR="00515B21">
              <w:rPr>
                <w:rFonts w:cs="Calibri"/>
              </w:rPr>
              <w:t>:</w:t>
            </w:r>
            <w:r w:rsidR="009C1CB5">
              <w:rPr>
                <w:rFonts w:cs="Calibri"/>
              </w:rPr>
              <w:t>00</w:t>
            </w:r>
            <w:r w:rsidR="00515B21">
              <w:rPr>
                <w:rFonts w:cs="Calibri"/>
              </w:rPr>
              <w:t xml:space="preserve"> pm </w:t>
            </w:r>
            <w:r w:rsidR="00BE17F9">
              <w:rPr>
                <w:rFonts w:cs="Calibri"/>
              </w:rPr>
              <w:t>–</w:t>
            </w:r>
            <w:r w:rsidR="00515B21">
              <w:rPr>
                <w:rFonts w:cs="Calibri"/>
              </w:rPr>
              <w:t xml:space="preserve"> </w:t>
            </w:r>
            <w:r w:rsidR="009C1CB5">
              <w:rPr>
                <w:rFonts w:cs="Calibri"/>
              </w:rPr>
              <w:t>8</w:t>
            </w:r>
            <w:r w:rsidR="00BE17F9">
              <w:rPr>
                <w:rFonts w:cs="Calibri"/>
              </w:rPr>
              <w:t>:00 pm</w:t>
            </w:r>
          </w:p>
        </w:tc>
      </w:tr>
      <w:tr w:rsidR="004E30D0" w:rsidRPr="007E3B97" w14:paraId="67280187" w14:textId="77777777" w:rsidTr="00BF6FB8">
        <w:tc>
          <w:tcPr>
            <w:tcW w:w="2802" w:type="dxa"/>
          </w:tcPr>
          <w:p w14:paraId="01C70EBF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Grupo</w:t>
            </w:r>
          </w:p>
        </w:tc>
        <w:tc>
          <w:tcPr>
            <w:tcW w:w="6974" w:type="dxa"/>
          </w:tcPr>
          <w:p w14:paraId="4C8D6351" w14:textId="2F0DD555" w:rsidR="004E30D0" w:rsidRPr="007E3B97" w:rsidRDefault="00BE17F9" w:rsidP="00E66D25">
            <w:pPr>
              <w:rPr>
                <w:rFonts w:cs="Calibri"/>
              </w:rPr>
            </w:pPr>
            <w:r>
              <w:rPr>
                <w:rFonts w:cs="Calibri"/>
              </w:rPr>
              <w:t>I</w:t>
            </w:r>
            <w:r w:rsidR="00607342">
              <w:rPr>
                <w:rFonts w:cs="Calibri"/>
              </w:rPr>
              <w:t>I</w:t>
            </w:r>
          </w:p>
        </w:tc>
      </w:tr>
    </w:tbl>
    <w:p w14:paraId="04CF867E" w14:textId="77777777" w:rsidR="00BA5CB7" w:rsidRPr="007E3B97" w:rsidRDefault="00BA5CB7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p w14:paraId="28673936" w14:textId="77777777" w:rsidR="00175A20" w:rsidRPr="007E3B97" w:rsidRDefault="00175A20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1008BF" w:rsidRPr="007E3B97" w14:paraId="7F732CC5" w14:textId="77777777" w:rsidTr="00BF6FB8">
        <w:trPr>
          <w:trHeight w:val="266"/>
          <w:tblHeader/>
        </w:trPr>
        <w:tc>
          <w:tcPr>
            <w:tcW w:w="9776" w:type="dxa"/>
            <w:shd w:val="clear" w:color="auto" w:fill="876154"/>
          </w:tcPr>
          <w:p w14:paraId="1B0A9141" w14:textId="3F5A4180" w:rsidR="001008BF" w:rsidRPr="006D2E4D" w:rsidRDefault="00C76728" w:rsidP="006D2E4D">
            <w:pPr>
              <w:pStyle w:val="Ttulo7"/>
              <w:jc w:val="center"/>
              <w:outlineLvl w:val="6"/>
              <w:rPr>
                <w:rFonts w:cs="Times New Roman"/>
              </w:rPr>
            </w:pPr>
            <w:r>
              <w:t>TALLER DE CLASE</w:t>
            </w:r>
          </w:p>
        </w:tc>
      </w:tr>
      <w:tr w:rsidR="001008BF" w:rsidRPr="00283DA5" w14:paraId="4DB0BEC6" w14:textId="77777777" w:rsidTr="00BF6FB8">
        <w:tc>
          <w:tcPr>
            <w:tcW w:w="9776" w:type="dxa"/>
          </w:tcPr>
          <w:p w14:paraId="2618CF1D" w14:textId="33292B35" w:rsidR="00C46363" w:rsidRDefault="00DE3C59" w:rsidP="00C46363">
            <w:p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Tener instalado en sus equipos los siguientes componentes.</w:t>
            </w:r>
          </w:p>
          <w:p w14:paraId="4D6B52B7" w14:textId="41B3C8E0" w:rsidR="00DE3C59" w:rsidRDefault="00DE3C59" w:rsidP="00DE3C59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Visual Studio Code (o </w:t>
            </w:r>
            <w:r w:rsidR="006A387A">
              <w:rPr>
                <w:rFonts w:eastAsiaTheme="minorHAnsi" w:cs="Calibri"/>
              </w:rPr>
              <w:t>Atom si les parece</w:t>
            </w:r>
            <w:r w:rsidR="00FA19F3">
              <w:rPr>
                <w:rFonts w:eastAsiaTheme="minorHAnsi" w:cs="Calibri"/>
              </w:rPr>
              <w:t xml:space="preserve">, </w:t>
            </w:r>
            <w:hyperlink r:id="rId8" w:history="1">
              <w:r w:rsidR="00F0347A" w:rsidRPr="001229B2">
                <w:rPr>
                  <w:rStyle w:val="Hipervnculo"/>
                  <w:rFonts w:eastAsiaTheme="minorHAnsi" w:cs="Calibri"/>
                </w:rPr>
                <w:t>https://code.visualstudio.com</w:t>
              </w:r>
            </w:hyperlink>
            <w:r w:rsidR="006A387A">
              <w:rPr>
                <w:rFonts w:eastAsiaTheme="minorHAnsi" w:cs="Calibri"/>
              </w:rPr>
              <w:t>)</w:t>
            </w:r>
          </w:p>
          <w:p w14:paraId="6AAFD9F1" w14:textId="197BD7F8" w:rsidR="00F0347A" w:rsidRDefault="00A6262B" w:rsidP="00F0347A">
            <w:pPr>
              <w:pStyle w:val="Prrafodelista"/>
              <w:rPr>
                <w:rFonts w:eastAsiaTheme="minorHAnsi" w:cs="Calibri"/>
              </w:rPr>
            </w:pPr>
            <w:r w:rsidRPr="00A6262B">
              <w:rPr>
                <w:rFonts w:eastAsia="Calibri"/>
                <w:sz w:val="22"/>
                <w:szCs w:val="22"/>
                <w:lang w:val="es-CO" w:eastAsia="en-US"/>
              </w:rPr>
              <w:drawing>
                <wp:inline distT="0" distB="0" distL="0" distR="0" wp14:anchorId="3F19077B" wp14:editId="3E40D0FA">
                  <wp:extent cx="5612130" cy="3147060"/>
                  <wp:effectExtent l="0" t="0" r="762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23AD1" w14:textId="7C340673" w:rsidR="00F0347A" w:rsidRDefault="00F0347A" w:rsidP="00F0347A">
            <w:pPr>
              <w:pStyle w:val="Prrafodelista"/>
              <w:rPr>
                <w:rFonts w:eastAsiaTheme="minorHAnsi" w:cs="Calibri"/>
              </w:rPr>
            </w:pPr>
          </w:p>
          <w:p w14:paraId="72E87597" w14:textId="166CE7D1" w:rsidR="00F0347A" w:rsidRDefault="00F0347A" w:rsidP="00F0347A">
            <w:pPr>
              <w:pStyle w:val="Prrafodelista"/>
              <w:rPr>
                <w:rFonts w:eastAsiaTheme="minorHAnsi" w:cs="Calibri"/>
              </w:rPr>
            </w:pPr>
          </w:p>
          <w:p w14:paraId="6B0606E1" w14:textId="39D830B3" w:rsidR="00F0347A" w:rsidRDefault="00F0347A" w:rsidP="00F0347A">
            <w:pPr>
              <w:pStyle w:val="Prrafodelista"/>
              <w:rPr>
                <w:rFonts w:eastAsiaTheme="minorHAnsi" w:cs="Calibri"/>
              </w:rPr>
            </w:pPr>
          </w:p>
          <w:p w14:paraId="35D10F61" w14:textId="6856D9CF" w:rsidR="00F0347A" w:rsidRDefault="00F0347A" w:rsidP="00F0347A">
            <w:pPr>
              <w:pStyle w:val="Prrafodelista"/>
              <w:rPr>
                <w:rFonts w:eastAsiaTheme="minorHAnsi" w:cs="Calibri"/>
              </w:rPr>
            </w:pPr>
          </w:p>
          <w:p w14:paraId="66EED754" w14:textId="6E53343B" w:rsidR="00F0347A" w:rsidRDefault="00F0347A" w:rsidP="00F0347A">
            <w:pPr>
              <w:pStyle w:val="Prrafodelista"/>
              <w:rPr>
                <w:rFonts w:eastAsiaTheme="minorHAnsi" w:cs="Calibri"/>
              </w:rPr>
            </w:pPr>
          </w:p>
          <w:p w14:paraId="0907BA54" w14:textId="1F88C3CB" w:rsidR="00F0347A" w:rsidRDefault="00F0347A" w:rsidP="00F0347A">
            <w:pPr>
              <w:pStyle w:val="Prrafodelista"/>
              <w:rPr>
                <w:rFonts w:eastAsiaTheme="minorHAnsi" w:cs="Calibri"/>
              </w:rPr>
            </w:pPr>
          </w:p>
          <w:p w14:paraId="5CCBF579" w14:textId="2B719154" w:rsidR="00F0347A" w:rsidRDefault="00F0347A" w:rsidP="00F0347A">
            <w:pPr>
              <w:pStyle w:val="Prrafodelista"/>
              <w:rPr>
                <w:rFonts w:eastAsiaTheme="minorHAnsi" w:cs="Calibri"/>
              </w:rPr>
            </w:pPr>
          </w:p>
          <w:p w14:paraId="4AF53514" w14:textId="774C23F1" w:rsidR="00F0347A" w:rsidRDefault="00F0347A" w:rsidP="00A6262B">
            <w:pPr>
              <w:rPr>
                <w:rFonts w:eastAsiaTheme="minorHAnsi" w:cs="Calibri"/>
              </w:rPr>
            </w:pPr>
          </w:p>
          <w:p w14:paraId="3F0BCFBC" w14:textId="77777777" w:rsidR="00A6262B" w:rsidRPr="00A6262B" w:rsidRDefault="00A6262B" w:rsidP="00A6262B">
            <w:pPr>
              <w:rPr>
                <w:rFonts w:eastAsiaTheme="minorHAnsi" w:cs="Calibri"/>
              </w:rPr>
            </w:pPr>
          </w:p>
          <w:p w14:paraId="6CDB92B6" w14:textId="3D6A8E4D" w:rsidR="006A387A" w:rsidRDefault="006A387A" w:rsidP="00DE3C59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Tener Instalado NodeJS (</w:t>
            </w:r>
            <w:r w:rsidR="00DF6AF0">
              <w:rPr>
                <w:rFonts w:eastAsiaTheme="minorHAnsi" w:cs="Calibri"/>
              </w:rPr>
              <w:t xml:space="preserve">Version </w:t>
            </w:r>
            <w:r w:rsidR="00FA19F3">
              <w:rPr>
                <w:rFonts w:eastAsiaTheme="minorHAnsi" w:cs="Calibri"/>
              </w:rPr>
              <w:t xml:space="preserve">LTS </w:t>
            </w:r>
            <w:r w:rsidR="00FA19F3" w:rsidRPr="00FA19F3">
              <w:rPr>
                <w:rFonts w:eastAsiaTheme="minorHAnsi" w:cs="Calibri"/>
              </w:rPr>
              <w:t>https://nodejs.org/es/</w:t>
            </w:r>
            <w:r>
              <w:rPr>
                <w:rFonts w:eastAsiaTheme="minorHAnsi" w:cs="Calibri"/>
              </w:rPr>
              <w:t>)</w:t>
            </w:r>
            <w:r w:rsidR="00FA19F3">
              <w:rPr>
                <w:rFonts w:eastAsiaTheme="minorHAnsi" w:cs="Calibri"/>
              </w:rPr>
              <w:t xml:space="preserve"> </w:t>
            </w:r>
          </w:p>
          <w:p w14:paraId="3BE1F697" w14:textId="02A1AAF7" w:rsidR="00F265B6" w:rsidRDefault="00F265B6" w:rsidP="00F265B6">
            <w:pPr>
              <w:pStyle w:val="Prrafodelista"/>
              <w:numPr>
                <w:ilvl w:val="0"/>
                <w:numId w:val="43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Para validar la opción debe </w:t>
            </w:r>
            <w:r w:rsidR="00BA1A97">
              <w:rPr>
                <w:rFonts w:eastAsiaTheme="minorHAnsi" w:cs="Calibri"/>
              </w:rPr>
              <w:t xml:space="preserve">tener una consola de Windows (Tecla Windows + R) </w:t>
            </w:r>
          </w:p>
          <w:p w14:paraId="0F2886FF" w14:textId="777BEFAF" w:rsidR="00F86BDE" w:rsidRDefault="00F86BDE" w:rsidP="00F265B6">
            <w:pPr>
              <w:pStyle w:val="Prrafodelista"/>
              <w:numPr>
                <w:ilvl w:val="0"/>
                <w:numId w:val="43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En dicha consola debe escribir lo siguiente: node</w:t>
            </w:r>
            <w:r w:rsidR="00BF41F4">
              <w:rPr>
                <w:rFonts w:eastAsiaTheme="minorHAnsi" w:cs="Calibri"/>
              </w:rPr>
              <w:t xml:space="preserve"> --version</w:t>
            </w:r>
          </w:p>
          <w:p w14:paraId="40E15469" w14:textId="12AF9049" w:rsidR="00F86BDE" w:rsidRDefault="00BF41F4" w:rsidP="00F265B6">
            <w:pPr>
              <w:pStyle w:val="Prrafodelista"/>
              <w:numPr>
                <w:ilvl w:val="0"/>
                <w:numId w:val="43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Deberá aparecer la referencia que hemos descargado</w:t>
            </w:r>
          </w:p>
          <w:p w14:paraId="743F00F4" w14:textId="1E49A885" w:rsidR="00A6262B" w:rsidRDefault="00CE5E49" w:rsidP="00A6262B">
            <w:pPr>
              <w:rPr>
                <w:rFonts w:eastAsiaTheme="minorHAnsi" w:cs="Calibri"/>
              </w:rPr>
            </w:pPr>
            <w:r w:rsidRPr="009B220D">
              <w:drawing>
                <wp:inline distT="0" distB="0" distL="0" distR="0" wp14:anchorId="0AD2AEF7" wp14:editId="4F8EF97E">
                  <wp:extent cx="5612130" cy="3155315"/>
                  <wp:effectExtent l="0" t="0" r="7620" b="698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47264" w14:textId="2EEBADDC" w:rsidR="00A6262B" w:rsidRDefault="00A6262B" w:rsidP="00A6262B">
            <w:pPr>
              <w:rPr>
                <w:rFonts w:eastAsiaTheme="minorHAnsi" w:cs="Calibri"/>
              </w:rPr>
            </w:pPr>
          </w:p>
          <w:p w14:paraId="22798FF0" w14:textId="7B6BBF83" w:rsidR="00A6262B" w:rsidRDefault="00A6262B" w:rsidP="00A6262B">
            <w:pPr>
              <w:rPr>
                <w:rFonts w:eastAsiaTheme="minorHAnsi" w:cs="Calibri"/>
              </w:rPr>
            </w:pPr>
          </w:p>
          <w:p w14:paraId="6F9F04F0" w14:textId="10FF845A" w:rsidR="00A6262B" w:rsidRDefault="00A6262B" w:rsidP="00A6262B">
            <w:pPr>
              <w:rPr>
                <w:rFonts w:eastAsiaTheme="minorHAnsi" w:cs="Calibri"/>
              </w:rPr>
            </w:pPr>
          </w:p>
          <w:p w14:paraId="35853328" w14:textId="493FA496" w:rsidR="00A6262B" w:rsidRDefault="00A6262B" w:rsidP="00A6262B">
            <w:pPr>
              <w:rPr>
                <w:rFonts w:eastAsiaTheme="minorHAnsi" w:cs="Calibri"/>
              </w:rPr>
            </w:pPr>
          </w:p>
          <w:p w14:paraId="2999E569" w14:textId="187C8A1E" w:rsidR="00A6262B" w:rsidRDefault="00A6262B" w:rsidP="00A6262B">
            <w:pPr>
              <w:rPr>
                <w:rFonts w:eastAsiaTheme="minorHAnsi" w:cs="Calibri"/>
              </w:rPr>
            </w:pPr>
          </w:p>
          <w:p w14:paraId="7CCB55DF" w14:textId="0318FBC9" w:rsidR="00A6262B" w:rsidRDefault="00A6262B" w:rsidP="00A6262B">
            <w:pPr>
              <w:rPr>
                <w:rFonts w:eastAsiaTheme="minorHAnsi" w:cs="Calibri"/>
              </w:rPr>
            </w:pPr>
          </w:p>
          <w:p w14:paraId="708007C9" w14:textId="77777777" w:rsidR="00F908ED" w:rsidRDefault="00F908ED" w:rsidP="00A6262B">
            <w:pPr>
              <w:rPr>
                <w:rFonts w:eastAsiaTheme="minorHAnsi" w:cs="Calibri"/>
              </w:rPr>
            </w:pPr>
          </w:p>
          <w:p w14:paraId="5BA29B7C" w14:textId="3FD47D9D" w:rsidR="00A6262B" w:rsidRDefault="00A6262B" w:rsidP="00A6262B">
            <w:pPr>
              <w:rPr>
                <w:rFonts w:eastAsiaTheme="minorHAnsi" w:cs="Calibri"/>
              </w:rPr>
            </w:pPr>
          </w:p>
          <w:p w14:paraId="55E3CFF1" w14:textId="01661E96" w:rsidR="00A6262B" w:rsidRDefault="00A6262B" w:rsidP="00A6262B">
            <w:pPr>
              <w:rPr>
                <w:rFonts w:eastAsiaTheme="minorHAnsi" w:cs="Calibri"/>
              </w:rPr>
            </w:pPr>
          </w:p>
          <w:p w14:paraId="45B02115" w14:textId="1E006C31" w:rsidR="00CE5E49" w:rsidRDefault="00CE5E49" w:rsidP="00A6262B">
            <w:pPr>
              <w:rPr>
                <w:rFonts w:eastAsiaTheme="minorHAnsi" w:cs="Calibri"/>
              </w:rPr>
            </w:pPr>
          </w:p>
          <w:p w14:paraId="11435E95" w14:textId="54093AEE" w:rsidR="00CE5E49" w:rsidRDefault="00CE5E49" w:rsidP="00A6262B">
            <w:pPr>
              <w:rPr>
                <w:rFonts w:eastAsiaTheme="minorHAnsi" w:cs="Calibri"/>
              </w:rPr>
            </w:pPr>
          </w:p>
          <w:p w14:paraId="01268ED0" w14:textId="4EDC94AC" w:rsidR="00CE5E49" w:rsidRDefault="00CE5E49" w:rsidP="00A6262B">
            <w:pPr>
              <w:rPr>
                <w:rFonts w:eastAsiaTheme="minorHAnsi" w:cs="Calibri"/>
              </w:rPr>
            </w:pPr>
          </w:p>
          <w:p w14:paraId="7F406DFC" w14:textId="4BAEBABE" w:rsidR="00CE5E49" w:rsidRDefault="00CE5E49" w:rsidP="00A6262B">
            <w:pPr>
              <w:rPr>
                <w:rFonts w:eastAsiaTheme="minorHAnsi" w:cs="Calibri"/>
              </w:rPr>
            </w:pPr>
          </w:p>
          <w:p w14:paraId="093EE59E" w14:textId="4C58FCAD" w:rsidR="00CE5E49" w:rsidRDefault="00CE5E49" w:rsidP="00A6262B">
            <w:pPr>
              <w:rPr>
                <w:rFonts w:eastAsiaTheme="minorHAnsi" w:cs="Calibri"/>
              </w:rPr>
            </w:pPr>
          </w:p>
          <w:p w14:paraId="0CE25862" w14:textId="77777777" w:rsidR="00CE5E49" w:rsidRPr="00A6262B" w:rsidRDefault="00CE5E49" w:rsidP="00A6262B">
            <w:pPr>
              <w:rPr>
                <w:rFonts w:eastAsiaTheme="minorHAnsi" w:cs="Calibri"/>
              </w:rPr>
            </w:pPr>
          </w:p>
          <w:p w14:paraId="284EC7B8" w14:textId="71A92287" w:rsidR="00625140" w:rsidRDefault="00625140" w:rsidP="00DE3C59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Opcional</w:t>
            </w:r>
            <w:r w:rsidR="000172E3">
              <w:rPr>
                <w:rFonts w:eastAsiaTheme="minorHAnsi" w:cs="Calibri"/>
              </w:rPr>
              <w:t xml:space="preserve"> tener</w:t>
            </w:r>
            <w:r>
              <w:rPr>
                <w:rFonts w:eastAsiaTheme="minorHAnsi" w:cs="Calibri"/>
              </w:rPr>
              <w:t xml:space="preserve"> instalado los distintos plug ins </w:t>
            </w:r>
          </w:p>
          <w:p w14:paraId="49C55B32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Auto Rename Tag</w:t>
            </w:r>
          </w:p>
          <w:p w14:paraId="334869B4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Bracket Pair Colorizer</w:t>
            </w:r>
          </w:p>
          <w:p w14:paraId="7C0BDE60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ESLint</w:t>
            </w:r>
          </w:p>
          <w:p w14:paraId="6E5F0DB8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Live Server</w:t>
            </w:r>
          </w:p>
          <w:p w14:paraId="4F9E4DFE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Prettier - Code formatter</w:t>
            </w:r>
          </w:p>
          <w:p w14:paraId="0722F6BF" w14:textId="77777777" w:rsidR="003B77D0" w:rsidRPr="003B77D0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Project Manager</w:t>
            </w:r>
          </w:p>
          <w:p w14:paraId="009E8DAF" w14:textId="502CF313" w:rsidR="000172E3" w:rsidRDefault="003B77D0" w:rsidP="003B77D0">
            <w:pPr>
              <w:pStyle w:val="Prrafodelista"/>
              <w:numPr>
                <w:ilvl w:val="0"/>
                <w:numId w:val="40"/>
              </w:numPr>
              <w:rPr>
                <w:rFonts w:eastAsiaTheme="minorHAnsi" w:cs="Calibri"/>
              </w:rPr>
            </w:pPr>
            <w:r w:rsidRPr="003B77D0">
              <w:rPr>
                <w:rFonts w:eastAsiaTheme="minorHAnsi" w:cs="Calibri"/>
              </w:rPr>
              <w:t>REST Client</w:t>
            </w:r>
          </w:p>
          <w:p w14:paraId="677609B3" w14:textId="34CE6A22" w:rsidR="00F0347A" w:rsidRDefault="00513658" w:rsidP="00F0347A">
            <w:pPr>
              <w:pStyle w:val="Prrafodelista"/>
              <w:ind w:left="1440"/>
              <w:rPr>
                <w:rFonts w:eastAsiaTheme="minorHAnsi" w:cs="Calibri"/>
              </w:rPr>
            </w:pPr>
            <w:r w:rsidRPr="00A0725C">
              <w:drawing>
                <wp:anchor distT="0" distB="0" distL="114300" distR="114300" simplePos="0" relativeHeight="251658240" behindDoc="0" locked="0" layoutInCell="1" allowOverlap="1" wp14:anchorId="18D89B69" wp14:editId="5BE4703C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408305</wp:posOffset>
                  </wp:positionV>
                  <wp:extent cx="5612130" cy="3105785"/>
                  <wp:effectExtent l="0" t="0" r="7620" b="0"/>
                  <wp:wrapThrough wrapText="bothSides">
                    <wp:wrapPolygon edited="0">
                      <wp:start x="0" y="0"/>
                      <wp:lineTo x="0" y="21463"/>
                      <wp:lineTo x="21556" y="21463"/>
                      <wp:lineTo x="21556" y="0"/>
                      <wp:lineTo x="0" y="0"/>
                    </wp:wrapPolygon>
                  </wp:wrapThrough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0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96B6BB" w14:textId="1CA7EDBC" w:rsidR="00F908ED" w:rsidRDefault="00F908ED" w:rsidP="00F0347A">
            <w:pPr>
              <w:pStyle w:val="Prrafodelista"/>
              <w:ind w:left="1440"/>
              <w:rPr>
                <w:rFonts w:eastAsiaTheme="minorHAnsi" w:cs="Calibri"/>
              </w:rPr>
            </w:pPr>
          </w:p>
          <w:p w14:paraId="5487F781" w14:textId="7514AA19" w:rsidR="00F908ED" w:rsidRDefault="00F908ED" w:rsidP="00513658">
            <w:pPr>
              <w:pStyle w:val="Prrafodelista"/>
              <w:ind w:left="1440"/>
              <w:jc w:val="center"/>
              <w:rPr>
                <w:rFonts w:eastAsiaTheme="minorHAnsi" w:cs="Calibri"/>
              </w:rPr>
            </w:pPr>
          </w:p>
          <w:p w14:paraId="2E3E0127" w14:textId="4EBAFB45" w:rsidR="00F908ED" w:rsidRDefault="00F908ED" w:rsidP="00F0347A">
            <w:pPr>
              <w:pStyle w:val="Prrafodelista"/>
              <w:ind w:left="1440"/>
              <w:rPr>
                <w:rFonts w:eastAsiaTheme="minorHAnsi" w:cs="Calibri"/>
              </w:rPr>
            </w:pPr>
          </w:p>
          <w:p w14:paraId="76465ABB" w14:textId="3570BE66" w:rsidR="00F908ED" w:rsidRDefault="00F908ED" w:rsidP="00F0347A">
            <w:pPr>
              <w:pStyle w:val="Prrafodelista"/>
              <w:ind w:left="1440"/>
              <w:rPr>
                <w:rFonts w:eastAsiaTheme="minorHAnsi" w:cs="Calibri"/>
              </w:rPr>
            </w:pPr>
          </w:p>
          <w:p w14:paraId="41451E67" w14:textId="32F80CBF" w:rsidR="00F908ED" w:rsidRDefault="00F908ED" w:rsidP="00F0347A">
            <w:pPr>
              <w:pStyle w:val="Prrafodelista"/>
              <w:ind w:left="1440"/>
              <w:rPr>
                <w:rFonts w:eastAsiaTheme="minorHAnsi" w:cs="Calibri"/>
              </w:rPr>
            </w:pPr>
          </w:p>
          <w:p w14:paraId="710DD320" w14:textId="514A3DC0" w:rsidR="00F908ED" w:rsidRDefault="00F908ED" w:rsidP="00F0347A">
            <w:pPr>
              <w:pStyle w:val="Prrafodelista"/>
              <w:ind w:left="1440"/>
              <w:rPr>
                <w:rFonts w:eastAsiaTheme="minorHAnsi" w:cs="Calibri"/>
              </w:rPr>
            </w:pPr>
          </w:p>
          <w:p w14:paraId="282FE271" w14:textId="7DC383E3" w:rsidR="00F908ED" w:rsidRDefault="00F908ED" w:rsidP="00F0347A">
            <w:pPr>
              <w:pStyle w:val="Prrafodelista"/>
              <w:ind w:left="1440"/>
              <w:rPr>
                <w:rFonts w:eastAsiaTheme="minorHAnsi" w:cs="Calibri"/>
              </w:rPr>
            </w:pPr>
          </w:p>
          <w:p w14:paraId="50A79EE3" w14:textId="26F670E6" w:rsidR="00F908ED" w:rsidRDefault="00F908ED" w:rsidP="00F0347A">
            <w:pPr>
              <w:pStyle w:val="Prrafodelista"/>
              <w:ind w:left="1440"/>
              <w:rPr>
                <w:rFonts w:eastAsiaTheme="minorHAnsi" w:cs="Calibri"/>
              </w:rPr>
            </w:pPr>
          </w:p>
          <w:p w14:paraId="386DAA8C" w14:textId="77777777" w:rsidR="00F908ED" w:rsidRPr="008E02CE" w:rsidRDefault="00F908ED" w:rsidP="008E02CE">
            <w:pPr>
              <w:rPr>
                <w:rFonts w:eastAsiaTheme="minorHAnsi" w:cs="Calibri"/>
              </w:rPr>
            </w:pPr>
          </w:p>
          <w:p w14:paraId="6F9D1CEA" w14:textId="77777777" w:rsidR="00F0347A" w:rsidRDefault="00F0347A" w:rsidP="00F0347A">
            <w:pPr>
              <w:pStyle w:val="Prrafodelista"/>
              <w:ind w:left="1440"/>
              <w:rPr>
                <w:rFonts w:eastAsiaTheme="minorHAnsi" w:cs="Calibri"/>
              </w:rPr>
            </w:pPr>
          </w:p>
          <w:p w14:paraId="48520D43" w14:textId="3E666A84" w:rsidR="00542207" w:rsidRDefault="006E7EB1" w:rsidP="00B350E5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Crear una carpeta (ustedes deciden donde crean la carpeta, el único consejo es que sea de fácil recordación, que sea una ruta de máximo 256 caracteres</w:t>
            </w:r>
            <w:r w:rsidR="00BE6244">
              <w:rPr>
                <w:rFonts w:eastAsiaTheme="minorHAnsi" w:cs="Calibri"/>
              </w:rPr>
              <w:t>).</w:t>
            </w:r>
          </w:p>
          <w:p w14:paraId="7A111B19" w14:textId="1C3F5550" w:rsidR="008E02CE" w:rsidRDefault="008E02CE" w:rsidP="008E02CE">
            <w:pPr>
              <w:rPr>
                <w:rFonts w:eastAsiaTheme="minorHAnsi" w:cs="Calibri"/>
              </w:rPr>
            </w:pPr>
          </w:p>
          <w:p w14:paraId="44B8991B" w14:textId="007A80CA" w:rsidR="008E02CE" w:rsidRDefault="0021384B" w:rsidP="008E02CE">
            <w:pPr>
              <w:rPr>
                <w:rFonts w:eastAsiaTheme="minorHAns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E493BCE" wp14:editId="496FFFD3">
                  <wp:simplePos x="0" y="0"/>
                  <wp:positionH relativeFrom="column">
                    <wp:posOffset>305324</wp:posOffset>
                  </wp:positionH>
                  <wp:positionV relativeFrom="paragraph">
                    <wp:posOffset>183764</wp:posOffset>
                  </wp:positionV>
                  <wp:extent cx="5612130" cy="3155315"/>
                  <wp:effectExtent l="0" t="0" r="7620" b="6985"/>
                  <wp:wrapThrough wrapText="bothSides">
                    <wp:wrapPolygon edited="0">
                      <wp:start x="0" y="0"/>
                      <wp:lineTo x="0" y="21517"/>
                      <wp:lineTo x="21556" y="21517"/>
                      <wp:lineTo x="21556" y="0"/>
                      <wp:lineTo x="0" y="0"/>
                    </wp:wrapPolygon>
                  </wp:wrapThrough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CB2FEB1" w14:textId="5556DD74" w:rsidR="008E02CE" w:rsidRDefault="008E02CE" w:rsidP="008E02CE">
            <w:pPr>
              <w:rPr>
                <w:rFonts w:eastAsiaTheme="minorHAnsi" w:cs="Calibri"/>
              </w:rPr>
            </w:pPr>
          </w:p>
          <w:p w14:paraId="36087C53" w14:textId="40EFFBCE" w:rsidR="008E02CE" w:rsidRDefault="008E02CE" w:rsidP="008E02CE">
            <w:pPr>
              <w:rPr>
                <w:rFonts w:eastAsiaTheme="minorHAnsi" w:cs="Calibri"/>
              </w:rPr>
            </w:pPr>
          </w:p>
          <w:p w14:paraId="519BE341" w14:textId="5D037D2A" w:rsidR="008E02CE" w:rsidRDefault="008E02CE" w:rsidP="008E02CE">
            <w:pPr>
              <w:rPr>
                <w:rFonts w:eastAsiaTheme="minorHAnsi" w:cs="Calibri"/>
              </w:rPr>
            </w:pPr>
          </w:p>
          <w:p w14:paraId="69E595E3" w14:textId="427D7C47" w:rsidR="008E02CE" w:rsidRDefault="008E02CE" w:rsidP="008E02CE">
            <w:pPr>
              <w:rPr>
                <w:rFonts w:eastAsiaTheme="minorHAnsi" w:cs="Calibri"/>
              </w:rPr>
            </w:pPr>
          </w:p>
          <w:p w14:paraId="63157D1E" w14:textId="35C502BB" w:rsidR="008E02CE" w:rsidRDefault="008E02CE" w:rsidP="008E02CE">
            <w:pPr>
              <w:rPr>
                <w:rFonts w:eastAsiaTheme="minorHAnsi" w:cs="Calibri"/>
              </w:rPr>
            </w:pPr>
          </w:p>
          <w:p w14:paraId="62067E7F" w14:textId="25A2792E" w:rsidR="008E02CE" w:rsidRDefault="008E02CE" w:rsidP="008E02CE">
            <w:pPr>
              <w:rPr>
                <w:rFonts w:eastAsiaTheme="minorHAnsi" w:cs="Calibri"/>
              </w:rPr>
            </w:pPr>
          </w:p>
          <w:p w14:paraId="650FA5C3" w14:textId="7182C561" w:rsidR="008E02CE" w:rsidRDefault="008E02CE" w:rsidP="008E02CE">
            <w:pPr>
              <w:rPr>
                <w:rFonts w:eastAsiaTheme="minorHAnsi" w:cs="Calibri"/>
              </w:rPr>
            </w:pPr>
          </w:p>
          <w:p w14:paraId="40DB1E56" w14:textId="78FF0780" w:rsidR="008E02CE" w:rsidRDefault="008E02CE" w:rsidP="008E02CE">
            <w:pPr>
              <w:rPr>
                <w:rFonts w:eastAsiaTheme="minorHAnsi" w:cs="Calibri"/>
              </w:rPr>
            </w:pPr>
          </w:p>
          <w:p w14:paraId="6ACFB5CE" w14:textId="1A4B4708" w:rsidR="008E02CE" w:rsidRDefault="008E02CE" w:rsidP="008E02CE">
            <w:pPr>
              <w:rPr>
                <w:rFonts w:eastAsiaTheme="minorHAnsi" w:cs="Calibri"/>
              </w:rPr>
            </w:pPr>
          </w:p>
          <w:p w14:paraId="54F0CC35" w14:textId="7D2FA4AB" w:rsidR="008E02CE" w:rsidRDefault="008E02CE" w:rsidP="008E02CE">
            <w:pPr>
              <w:rPr>
                <w:rFonts w:eastAsiaTheme="minorHAnsi" w:cs="Calibri"/>
              </w:rPr>
            </w:pPr>
          </w:p>
          <w:p w14:paraId="27CD414A" w14:textId="6AC80A12" w:rsidR="008E02CE" w:rsidRDefault="008E02CE" w:rsidP="008E02CE">
            <w:pPr>
              <w:rPr>
                <w:rFonts w:eastAsiaTheme="minorHAnsi" w:cs="Calibri"/>
              </w:rPr>
            </w:pPr>
          </w:p>
          <w:p w14:paraId="17373640" w14:textId="4D06DFF5" w:rsidR="008E02CE" w:rsidRDefault="008E02CE" w:rsidP="008E02CE">
            <w:pPr>
              <w:rPr>
                <w:rFonts w:eastAsiaTheme="minorHAnsi" w:cs="Calibri"/>
              </w:rPr>
            </w:pPr>
          </w:p>
          <w:p w14:paraId="1BCA8622" w14:textId="098DA4C4" w:rsidR="008E02CE" w:rsidRDefault="008E02CE" w:rsidP="008E02CE">
            <w:pPr>
              <w:rPr>
                <w:rFonts w:eastAsiaTheme="minorHAnsi" w:cs="Calibri"/>
              </w:rPr>
            </w:pPr>
          </w:p>
          <w:p w14:paraId="19F6A2DC" w14:textId="28F4F821" w:rsidR="00A27BD1" w:rsidRDefault="00A27BD1" w:rsidP="008E02CE">
            <w:pPr>
              <w:rPr>
                <w:rFonts w:eastAsiaTheme="minorHAnsi" w:cs="Calibri"/>
              </w:rPr>
            </w:pPr>
          </w:p>
          <w:p w14:paraId="58DFC34F" w14:textId="42794505" w:rsidR="00A27BD1" w:rsidRDefault="00A27BD1" w:rsidP="008E02CE">
            <w:pPr>
              <w:rPr>
                <w:rFonts w:eastAsiaTheme="minorHAnsi" w:cs="Calibri"/>
              </w:rPr>
            </w:pPr>
          </w:p>
          <w:p w14:paraId="41599A2C" w14:textId="77777777" w:rsidR="00A27BD1" w:rsidRDefault="00A27BD1" w:rsidP="008E02CE">
            <w:pPr>
              <w:rPr>
                <w:rFonts w:eastAsiaTheme="minorHAnsi" w:cs="Calibri"/>
              </w:rPr>
            </w:pPr>
          </w:p>
          <w:p w14:paraId="1CE8B8C0" w14:textId="77777777" w:rsidR="008E02CE" w:rsidRPr="008E02CE" w:rsidRDefault="008E02CE" w:rsidP="008E02CE">
            <w:pPr>
              <w:rPr>
                <w:rFonts w:eastAsiaTheme="minorHAnsi" w:cs="Calibri"/>
              </w:rPr>
            </w:pPr>
          </w:p>
          <w:p w14:paraId="5741BAEF" w14:textId="54E883B5" w:rsidR="00A05AB0" w:rsidRDefault="00BE6244" w:rsidP="00C16D0A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En dicha carpeta abierta desde </w:t>
            </w:r>
            <w:r w:rsidR="001B3D6E">
              <w:rPr>
                <w:rFonts w:eastAsiaTheme="minorHAnsi" w:cs="Calibri"/>
              </w:rPr>
              <w:t>Visual Studio Code debe hacer lo siguiente:</w:t>
            </w:r>
          </w:p>
          <w:p w14:paraId="7711984F" w14:textId="35B475FF" w:rsidR="00F265B6" w:rsidRDefault="00F265B6" w:rsidP="00F265B6">
            <w:pPr>
              <w:pStyle w:val="Prrafodelista"/>
              <w:numPr>
                <w:ilvl w:val="0"/>
                <w:numId w:val="42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Debe entrar en la consola </w:t>
            </w:r>
            <w:r w:rsidR="005972AE">
              <w:rPr>
                <w:rFonts w:eastAsiaTheme="minorHAnsi" w:cs="Calibri"/>
              </w:rPr>
              <w:t>(</w:t>
            </w:r>
            <w:r w:rsidR="00845085">
              <w:rPr>
                <w:rFonts w:eastAsiaTheme="minorHAnsi" w:cs="Calibri"/>
              </w:rPr>
              <w:t>Ver o View – Consola o Terminal (</w:t>
            </w:r>
            <w:r w:rsidR="00D7392F">
              <w:rPr>
                <w:rFonts w:eastAsiaTheme="minorHAnsi" w:cs="Calibri"/>
              </w:rPr>
              <w:t>Ctrl + ñ</w:t>
            </w:r>
            <w:r w:rsidR="00845085">
              <w:rPr>
                <w:rFonts w:eastAsiaTheme="minorHAnsi" w:cs="Calibri"/>
              </w:rPr>
              <w:t>))</w:t>
            </w:r>
          </w:p>
          <w:p w14:paraId="2655E7DE" w14:textId="5E4097C9" w:rsidR="00D7392F" w:rsidRDefault="0021384B" w:rsidP="00D7392F">
            <w:pPr>
              <w:pStyle w:val="Prrafodelista"/>
              <w:numPr>
                <w:ilvl w:val="0"/>
                <w:numId w:val="42"/>
              </w:numPr>
              <w:rPr>
                <w:rFonts w:eastAsiaTheme="minorHAnsi" w:cs="Calibri"/>
              </w:rPr>
            </w:pPr>
            <w:r w:rsidRPr="00A0725C">
              <w:drawing>
                <wp:anchor distT="0" distB="0" distL="114300" distR="114300" simplePos="0" relativeHeight="251659264" behindDoc="0" locked="0" layoutInCell="1" allowOverlap="1" wp14:anchorId="0625014D" wp14:editId="7F2CF707">
                  <wp:simplePos x="0" y="0"/>
                  <wp:positionH relativeFrom="column">
                    <wp:posOffset>284507</wp:posOffset>
                  </wp:positionH>
                  <wp:positionV relativeFrom="paragraph">
                    <wp:posOffset>234011</wp:posOffset>
                  </wp:positionV>
                  <wp:extent cx="5612130" cy="3155315"/>
                  <wp:effectExtent l="0" t="0" r="7620" b="6985"/>
                  <wp:wrapThrough wrapText="bothSides">
                    <wp:wrapPolygon edited="0">
                      <wp:start x="0" y="0"/>
                      <wp:lineTo x="0" y="21517"/>
                      <wp:lineTo x="21556" y="21517"/>
                      <wp:lineTo x="21556" y="0"/>
                      <wp:lineTo x="0" y="0"/>
                    </wp:wrapPolygon>
                  </wp:wrapThrough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7392F">
              <w:rPr>
                <w:rFonts w:eastAsiaTheme="minorHAnsi" w:cs="Calibri"/>
              </w:rPr>
              <w:t xml:space="preserve">Deberá aparecer lo siguiente: </w:t>
            </w:r>
          </w:p>
          <w:p w14:paraId="13813333" w14:textId="3CDBFB33" w:rsidR="00D7392F" w:rsidRDefault="00D7392F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63AABEEC" w14:textId="60B9DCF4" w:rsidR="00542596" w:rsidRDefault="00542596" w:rsidP="00D7392F">
            <w:pPr>
              <w:pStyle w:val="Prrafodelista"/>
              <w:ind w:left="1080"/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Y allí vamos a adelantar el trabajo.</w:t>
            </w:r>
          </w:p>
          <w:p w14:paraId="555E5B46" w14:textId="3A00B62B" w:rsidR="00542596" w:rsidRDefault="000B20E5" w:rsidP="00D7392F">
            <w:pPr>
              <w:pStyle w:val="Prrafodelista"/>
              <w:ind w:left="1080"/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Vamos a la carpeta que hemos creado para tal fin.</w:t>
            </w:r>
          </w:p>
          <w:p w14:paraId="48595215" w14:textId="0024DFB1" w:rsidR="00F0347A" w:rsidRDefault="00F0347A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21A64ADD" w14:textId="1E7F0ED5" w:rsidR="00F0347A" w:rsidRDefault="00F0347A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0B68C3D8" w14:textId="31B3BF2A" w:rsidR="00F0347A" w:rsidRDefault="00F0347A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57B97151" w14:textId="6AF425F7" w:rsidR="00F0347A" w:rsidRDefault="00F0347A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33615E28" w14:textId="2FC2DD2D" w:rsidR="00F0347A" w:rsidRDefault="00F0347A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61ABCCF4" w14:textId="451C31FB" w:rsidR="00F0347A" w:rsidRDefault="00F0347A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65B64059" w14:textId="2C539120" w:rsidR="00F0347A" w:rsidRDefault="00F0347A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1CF3505E" w14:textId="5CE77F38" w:rsidR="00F0347A" w:rsidRDefault="00F0347A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38086B73" w14:textId="7C24DD87" w:rsidR="00F0347A" w:rsidRDefault="00F0347A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2D5390AF" w14:textId="631DE176" w:rsidR="00F0347A" w:rsidRDefault="00F0347A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0C5F4E97" w14:textId="01A28317" w:rsidR="00A27BD1" w:rsidRDefault="00A27BD1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528BB556" w14:textId="3AE579B6" w:rsidR="00A27BD1" w:rsidRDefault="00A27BD1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107B19C1" w14:textId="77777777" w:rsidR="00A27BD1" w:rsidRDefault="00A27BD1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35545947" w14:textId="77777777" w:rsidR="00F0347A" w:rsidRDefault="00F0347A" w:rsidP="00D7392F">
            <w:pPr>
              <w:pStyle w:val="Prrafodelista"/>
              <w:ind w:left="1080"/>
              <w:rPr>
                <w:rFonts w:eastAsiaTheme="minorHAnsi" w:cs="Calibri"/>
              </w:rPr>
            </w:pPr>
          </w:p>
          <w:p w14:paraId="40F9D40D" w14:textId="288D3905" w:rsidR="000B20E5" w:rsidRDefault="007B74A2" w:rsidP="008D7980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Después escribimos lo siguiente: npm init </w:t>
            </w:r>
          </w:p>
          <w:p w14:paraId="71ED979E" w14:textId="357E83C9" w:rsidR="00704E9D" w:rsidRDefault="00D848E0" w:rsidP="00704E9D">
            <w:pPr>
              <w:pStyle w:val="Prrafodelista"/>
              <w:rPr>
                <w:rFonts w:eastAsiaTheme="minorHAnsi" w:cs="Calibri"/>
              </w:rPr>
            </w:pPr>
            <w:r w:rsidRPr="00A0725C">
              <w:rPr>
                <w:rFonts w:cs="Calibri"/>
              </w:rPr>
              <w:drawing>
                <wp:anchor distT="0" distB="0" distL="114300" distR="114300" simplePos="0" relativeHeight="251661312" behindDoc="0" locked="0" layoutInCell="1" allowOverlap="1" wp14:anchorId="66371F88" wp14:editId="7EED995B">
                  <wp:simplePos x="0" y="0"/>
                  <wp:positionH relativeFrom="column">
                    <wp:posOffset>280670</wp:posOffset>
                  </wp:positionH>
                  <wp:positionV relativeFrom="paragraph">
                    <wp:posOffset>319405</wp:posOffset>
                  </wp:positionV>
                  <wp:extent cx="5612130" cy="3155315"/>
                  <wp:effectExtent l="0" t="0" r="7620" b="6985"/>
                  <wp:wrapThrough wrapText="bothSides">
                    <wp:wrapPolygon edited="0">
                      <wp:start x="0" y="0"/>
                      <wp:lineTo x="0" y="21517"/>
                      <wp:lineTo x="21556" y="21517"/>
                      <wp:lineTo x="21556" y="0"/>
                      <wp:lineTo x="0" y="0"/>
                    </wp:wrapPolygon>
                  </wp:wrapThrough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547B911" w14:textId="2A23ABB2" w:rsidR="00D848E0" w:rsidRDefault="00D848E0" w:rsidP="00704E9D">
            <w:pPr>
              <w:pStyle w:val="Prrafodelista"/>
              <w:rPr>
                <w:rFonts w:eastAsiaTheme="minorHAnsi" w:cs="Calibri"/>
              </w:rPr>
            </w:pPr>
          </w:p>
          <w:p w14:paraId="623C80CA" w14:textId="2D8120A3" w:rsidR="00D848E0" w:rsidRDefault="00D848E0" w:rsidP="00704E9D">
            <w:pPr>
              <w:pStyle w:val="Prrafodelista"/>
              <w:rPr>
                <w:rFonts w:eastAsiaTheme="minorHAnsi" w:cs="Calibri"/>
              </w:rPr>
            </w:pPr>
          </w:p>
          <w:p w14:paraId="4DCDE242" w14:textId="2CBC3D24" w:rsidR="00D848E0" w:rsidRDefault="00D848E0" w:rsidP="00704E9D">
            <w:pPr>
              <w:pStyle w:val="Prrafodelista"/>
              <w:rPr>
                <w:rFonts w:eastAsiaTheme="minorHAnsi" w:cs="Calibri"/>
              </w:rPr>
            </w:pPr>
          </w:p>
          <w:p w14:paraId="4C825064" w14:textId="10764872" w:rsidR="00D848E0" w:rsidRDefault="00D848E0" w:rsidP="00704E9D">
            <w:pPr>
              <w:pStyle w:val="Prrafodelista"/>
              <w:rPr>
                <w:rFonts w:eastAsiaTheme="minorHAnsi" w:cs="Calibri"/>
              </w:rPr>
            </w:pPr>
          </w:p>
          <w:p w14:paraId="24C5FCA8" w14:textId="77777777" w:rsidR="00D848E0" w:rsidRDefault="00D848E0" w:rsidP="00704E9D">
            <w:pPr>
              <w:pStyle w:val="Prrafodelista"/>
              <w:rPr>
                <w:rFonts w:eastAsiaTheme="minorHAnsi" w:cs="Calibri"/>
              </w:rPr>
            </w:pPr>
          </w:p>
          <w:p w14:paraId="4076438B" w14:textId="4FB8843D" w:rsidR="0021384B" w:rsidRDefault="0021384B" w:rsidP="00704E9D">
            <w:pPr>
              <w:pStyle w:val="Prrafodelista"/>
              <w:rPr>
                <w:rFonts w:eastAsiaTheme="minorHAnsi" w:cs="Calibri"/>
              </w:rPr>
            </w:pPr>
          </w:p>
          <w:p w14:paraId="74B60361" w14:textId="2DF626D2" w:rsidR="0021384B" w:rsidRDefault="0021384B" w:rsidP="00704E9D">
            <w:pPr>
              <w:pStyle w:val="Prrafodelista"/>
              <w:rPr>
                <w:rFonts w:eastAsiaTheme="minorHAnsi" w:cs="Calibri"/>
              </w:rPr>
            </w:pPr>
          </w:p>
          <w:p w14:paraId="573C01DB" w14:textId="35D9ECCD" w:rsidR="0021384B" w:rsidRDefault="0021384B" w:rsidP="00704E9D">
            <w:pPr>
              <w:pStyle w:val="Prrafodelista"/>
              <w:rPr>
                <w:rFonts w:eastAsiaTheme="minorHAnsi" w:cs="Calibri"/>
              </w:rPr>
            </w:pPr>
          </w:p>
          <w:p w14:paraId="045E34C4" w14:textId="3554E58E" w:rsidR="0021384B" w:rsidRDefault="0021384B" w:rsidP="00704E9D">
            <w:pPr>
              <w:pStyle w:val="Prrafodelista"/>
              <w:rPr>
                <w:rFonts w:eastAsiaTheme="minorHAnsi" w:cs="Calibri"/>
              </w:rPr>
            </w:pPr>
          </w:p>
          <w:p w14:paraId="14F7422B" w14:textId="7FF0F8E1" w:rsidR="0021384B" w:rsidRDefault="0021384B" w:rsidP="00704E9D">
            <w:pPr>
              <w:pStyle w:val="Prrafodelista"/>
              <w:rPr>
                <w:rFonts w:eastAsiaTheme="minorHAnsi" w:cs="Calibri"/>
              </w:rPr>
            </w:pPr>
          </w:p>
          <w:p w14:paraId="5A88DE07" w14:textId="1947E466" w:rsidR="0021384B" w:rsidRDefault="0021384B" w:rsidP="00704E9D">
            <w:pPr>
              <w:pStyle w:val="Prrafodelista"/>
              <w:rPr>
                <w:rFonts w:eastAsiaTheme="minorHAnsi" w:cs="Calibri"/>
              </w:rPr>
            </w:pPr>
          </w:p>
          <w:p w14:paraId="7611EB34" w14:textId="00419A2E" w:rsidR="0021384B" w:rsidRDefault="0021384B" w:rsidP="00704E9D">
            <w:pPr>
              <w:pStyle w:val="Prrafodelista"/>
              <w:rPr>
                <w:rFonts w:eastAsiaTheme="minorHAnsi" w:cs="Calibri"/>
              </w:rPr>
            </w:pPr>
          </w:p>
          <w:p w14:paraId="6FC47C66" w14:textId="73332E05" w:rsidR="0021384B" w:rsidRDefault="0021384B" w:rsidP="00704E9D">
            <w:pPr>
              <w:pStyle w:val="Prrafodelista"/>
              <w:rPr>
                <w:rFonts w:eastAsiaTheme="minorHAnsi" w:cs="Calibri"/>
              </w:rPr>
            </w:pPr>
          </w:p>
          <w:p w14:paraId="0D797858" w14:textId="73F9F58F" w:rsidR="0021384B" w:rsidRDefault="0021384B" w:rsidP="00704E9D">
            <w:pPr>
              <w:pStyle w:val="Prrafodelista"/>
              <w:rPr>
                <w:rFonts w:eastAsiaTheme="minorHAnsi" w:cs="Calibri"/>
              </w:rPr>
            </w:pPr>
          </w:p>
          <w:p w14:paraId="574E6F3A" w14:textId="69D3B5E6" w:rsidR="0021384B" w:rsidRDefault="0021384B" w:rsidP="00704E9D">
            <w:pPr>
              <w:pStyle w:val="Prrafodelista"/>
              <w:rPr>
                <w:rFonts w:eastAsiaTheme="minorHAnsi" w:cs="Calibri"/>
              </w:rPr>
            </w:pPr>
          </w:p>
          <w:p w14:paraId="79F624E6" w14:textId="77777777" w:rsidR="0021384B" w:rsidRDefault="0021384B" w:rsidP="00704E9D">
            <w:pPr>
              <w:pStyle w:val="Prrafodelista"/>
              <w:rPr>
                <w:rFonts w:eastAsiaTheme="minorHAnsi" w:cs="Calibri"/>
              </w:rPr>
            </w:pPr>
          </w:p>
          <w:p w14:paraId="4FFFE193" w14:textId="06E464EA" w:rsidR="007B74A2" w:rsidRDefault="00DB52DB" w:rsidP="008D7980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Nos aparecerá luego nuestro primer referencia con NPM </w:t>
            </w:r>
            <w:r w:rsidR="000B2764">
              <w:rPr>
                <w:rFonts w:eastAsiaTheme="minorHAnsi" w:cs="Calibri"/>
              </w:rPr>
              <w:t>lo siguiente</w:t>
            </w:r>
          </w:p>
          <w:p w14:paraId="2631D289" w14:textId="03001411" w:rsidR="00574DE6" w:rsidRDefault="00574DE6" w:rsidP="00574DE6">
            <w:pPr>
              <w:pStyle w:val="Prrafodelista"/>
              <w:rPr>
                <w:rFonts w:eastAsiaTheme="minorHAnsi" w:cs="Calibri"/>
              </w:rPr>
            </w:pPr>
            <w:r w:rsidRPr="00574DE6">
              <w:rPr>
                <w:rFonts w:eastAsiaTheme="minorHAnsi" w:cs="Calibri"/>
              </w:rPr>
              <w:drawing>
                <wp:anchor distT="0" distB="0" distL="114300" distR="114300" simplePos="0" relativeHeight="251662336" behindDoc="0" locked="0" layoutInCell="1" allowOverlap="1" wp14:anchorId="42EA9C1B" wp14:editId="5432A727">
                  <wp:simplePos x="0" y="0"/>
                  <wp:positionH relativeFrom="column">
                    <wp:posOffset>68994</wp:posOffset>
                  </wp:positionH>
                  <wp:positionV relativeFrom="paragraph">
                    <wp:posOffset>337461</wp:posOffset>
                  </wp:positionV>
                  <wp:extent cx="6053568" cy="3403159"/>
                  <wp:effectExtent l="0" t="0" r="4445" b="6985"/>
                  <wp:wrapThrough wrapText="bothSides">
                    <wp:wrapPolygon edited="0">
                      <wp:start x="0" y="0"/>
                      <wp:lineTo x="0" y="21523"/>
                      <wp:lineTo x="21548" y="21523"/>
                      <wp:lineTo x="21548" y="0"/>
                      <wp:lineTo x="0" y="0"/>
                    </wp:wrapPolygon>
                  </wp:wrapThrough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568" cy="3403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8CC238" w14:textId="25395AA7" w:rsidR="000B2764" w:rsidRDefault="000B2764" w:rsidP="000B2764">
            <w:pPr>
              <w:pStyle w:val="Prrafodelista"/>
              <w:rPr>
                <w:rFonts w:eastAsiaTheme="minorHAnsi" w:cs="Calibri"/>
              </w:rPr>
            </w:pPr>
          </w:p>
          <w:p w14:paraId="29EEABA2" w14:textId="6391942F" w:rsidR="000B2764" w:rsidRDefault="00DA7AE7" w:rsidP="000B2764">
            <w:pPr>
              <w:pStyle w:val="Prrafodelista"/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Determinar en cada caso o cada estudiante los datos pedidos</w:t>
            </w:r>
            <w:r w:rsidR="008F36D9">
              <w:rPr>
                <w:rFonts w:eastAsiaTheme="minorHAnsi" w:cs="Calibri"/>
              </w:rPr>
              <w:t>.</w:t>
            </w:r>
          </w:p>
          <w:p w14:paraId="62EEBAD2" w14:textId="3B29C00F" w:rsidR="005478AB" w:rsidRDefault="005478AB" w:rsidP="000B2764">
            <w:pPr>
              <w:pStyle w:val="Prrafodelista"/>
              <w:rPr>
                <w:rFonts w:eastAsiaTheme="minorHAnsi" w:cs="Calibri"/>
              </w:rPr>
            </w:pPr>
          </w:p>
          <w:p w14:paraId="4BB9D16C" w14:textId="1CC2CEF0" w:rsidR="005478AB" w:rsidRDefault="005478AB" w:rsidP="000B2764">
            <w:pPr>
              <w:pStyle w:val="Prrafodelista"/>
              <w:rPr>
                <w:rFonts w:eastAsiaTheme="minorHAnsi" w:cs="Calibri"/>
              </w:rPr>
            </w:pPr>
          </w:p>
          <w:p w14:paraId="78899424" w14:textId="2A712D4D" w:rsidR="005478AB" w:rsidRDefault="005478AB" w:rsidP="000B2764">
            <w:pPr>
              <w:pStyle w:val="Prrafodelista"/>
              <w:rPr>
                <w:rFonts w:eastAsiaTheme="minorHAnsi" w:cs="Calibri"/>
              </w:rPr>
            </w:pPr>
          </w:p>
          <w:p w14:paraId="52E39B51" w14:textId="30B3A5BA" w:rsidR="005478AB" w:rsidRDefault="005478AB" w:rsidP="000B2764">
            <w:pPr>
              <w:pStyle w:val="Prrafodelista"/>
              <w:rPr>
                <w:rFonts w:eastAsiaTheme="minorHAnsi" w:cs="Calibri"/>
              </w:rPr>
            </w:pPr>
          </w:p>
          <w:p w14:paraId="76E99128" w14:textId="3BCE15E1" w:rsidR="005478AB" w:rsidRDefault="005478AB" w:rsidP="000B2764">
            <w:pPr>
              <w:pStyle w:val="Prrafodelista"/>
              <w:rPr>
                <w:rFonts w:eastAsiaTheme="minorHAnsi" w:cs="Calibri"/>
              </w:rPr>
            </w:pPr>
          </w:p>
          <w:p w14:paraId="6C2A3FEA" w14:textId="5478831A" w:rsidR="005478AB" w:rsidRDefault="005478AB" w:rsidP="000B2764">
            <w:pPr>
              <w:pStyle w:val="Prrafodelista"/>
              <w:rPr>
                <w:rFonts w:eastAsiaTheme="minorHAnsi" w:cs="Calibri"/>
              </w:rPr>
            </w:pPr>
          </w:p>
          <w:p w14:paraId="2E4A541D" w14:textId="150E3103" w:rsidR="005478AB" w:rsidRDefault="005478AB" w:rsidP="000B2764">
            <w:pPr>
              <w:pStyle w:val="Prrafodelista"/>
              <w:rPr>
                <w:rFonts w:eastAsiaTheme="minorHAnsi" w:cs="Calibri"/>
              </w:rPr>
            </w:pPr>
          </w:p>
          <w:p w14:paraId="5C7B0519" w14:textId="29F431B9" w:rsidR="005478AB" w:rsidRDefault="005478AB" w:rsidP="000B2764">
            <w:pPr>
              <w:pStyle w:val="Prrafodelista"/>
              <w:rPr>
                <w:rFonts w:eastAsiaTheme="minorHAnsi" w:cs="Calibri"/>
              </w:rPr>
            </w:pPr>
          </w:p>
          <w:p w14:paraId="18245915" w14:textId="32AFA74D" w:rsidR="00574DE6" w:rsidRDefault="00574DE6" w:rsidP="000B2764">
            <w:pPr>
              <w:pStyle w:val="Prrafodelista"/>
              <w:rPr>
                <w:rFonts w:eastAsiaTheme="minorHAnsi" w:cs="Calibri"/>
              </w:rPr>
            </w:pPr>
          </w:p>
          <w:p w14:paraId="17B21568" w14:textId="37E1CCE9" w:rsidR="00574DE6" w:rsidRDefault="00574DE6" w:rsidP="000B2764">
            <w:pPr>
              <w:pStyle w:val="Prrafodelista"/>
              <w:rPr>
                <w:rFonts w:eastAsiaTheme="minorHAnsi" w:cs="Calibri"/>
              </w:rPr>
            </w:pPr>
          </w:p>
          <w:p w14:paraId="6C7EE008" w14:textId="77777777" w:rsidR="00574DE6" w:rsidRDefault="00574DE6" w:rsidP="000B2764">
            <w:pPr>
              <w:pStyle w:val="Prrafodelista"/>
              <w:rPr>
                <w:rFonts w:eastAsiaTheme="minorHAnsi" w:cs="Calibri"/>
              </w:rPr>
            </w:pPr>
          </w:p>
          <w:p w14:paraId="7821075C" w14:textId="4E55D0EB" w:rsidR="005478AB" w:rsidRDefault="005478AB" w:rsidP="000B2764">
            <w:pPr>
              <w:pStyle w:val="Prrafodelista"/>
              <w:rPr>
                <w:rFonts w:eastAsiaTheme="minorHAnsi" w:cs="Calibri"/>
              </w:rPr>
            </w:pPr>
          </w:p>
          <w:p w14:paraId="4D3CB19E" w14:textId="77777777" w:rsidR="005478AB" w:rsidRDefault="005478AB" w:rsidP="000B2764">
            <w:pPr>
              <w:pStyle w:val="Prrafodelista"/>
              <w:rPr>
                <w:rFonts w:eastAsiaTheme="minorHAnsi" w:cs="Calibri"/>
              </w:rPr>
            </w:pPr>
          </w:p>
          <w:p w14:paraId="1C4D0810" w14:textId="08CD1648" w:rsidR="008F36D9" w:rsidRDefault="008B3C2E" w:rsidP="008B3C2E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Se nos ha creado un </w:t>
            </w:r>
            <w:r w:rsidR="00006663">
              <w:rPr>
                <w:rFonts w:eastAsiaTheme="minorHAnsi" w:cs="Calibri"/>
              </w:rPr>
              <w:t xml:space="preserve">archivo del tipo: </w:t>
            </w:r>
            <w:r w:rsidR="008715B5" w:rsidRPr="008715B5">
              <w:rPr>
                <w:rFonts w:eastAsiaTheme="minorHAnsi" w:cs="Calibri"/>
              </w:rPr>
              <w:t>package.json</w:t>
            </w:r>
          </w:p>
          <w:p w14:paraId="3EDC7783" w14:textId="126CE1F8" w:rsidR="00574DE6" w:rsidRDefault="00574DE6" w:rsidP="00574DE6">
            <w:pPr>
              <w:rPr>
                <w:rFonts w:eastAsiaTheme="minorHAnsi" w:cs="Calibri"/>
              </w:rPr>
            </w:pPr>
          </w:p>
          <w:p w14:paraId="7625A1E9" w14:textId="3ED211C7" w:rsidR="00574DE6" w:rsidRDefault="00C612D6" w:rsidP="00574DE6">
            <w:pPr>
              <w:rPr>
                <w:rFonts w:eastAsiaTheme="minorHAnsi" w:cs="Calibri"/>
              </w:rPr>
            </w:pPr>
            <w:r w:rsidRPr="00C612D6">
              <w:rPr>
                <w:rFonts w:eastAsiaTheme="minorHAnsi" w:cs="Calibri"/>
              </w:rPr>
              <w:drawing>
                <wp:inline distT="0" distB="0" distL="0" distR="0" wp14:anchorId="1C00DF5B" wp14:editId="6885544A">
                  <wp:extent cx="6332220" cy="3559810"/>
                  <wp:effectExtent l="0" t="0" r="0" b="254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355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BD222" w14:textId="2DA40CC7" w:rsidR="00574DE6" w:rsidRDefault="00574DE6" w:rsidP="00574DE6">
            <w:pPr>
              <w:rPr>
                <w:rFonts w:eastAsiaTheme="minorHAnsi" w:cs="Calibri"/>
              </w:rPr>
            </w:pPr>
          </w:p>
          <w:p w14:paraId="098AED63" w14:textId="5FC8FCDD" w:rsidR="00574DE6" w:rsidRDefault="00574DE6" w:rsidP="00574DE6">
            <w:pPr>
              <w:rPr>
                <w:rFonts w:eastAsiaTheme="minorHAnsi" w:cs="Calibri"/>
              </w:rPr>
            </w:pPr>
          </w:p>
          <w:p w14:paraId="3C999AE7" w14:textId="28424F5C" w:rsidR="00574DE6" w:rsidRDefault="00574DE6" w:rsidP="00574DE6">
            <w:pPr>
              <w:rPr>
                <w:rFonts w:eastAsiaTheme="minorHAnsi" w:cs="Calibri"/>
              </w:rPr>
            </w:pPr>
          </w:p>
          <w:p w14:paraId="12EB3E83" w14:textId="31D3343E" w:rsidR="00574DE6" w:rsidRDefault="00574DE6" w:rsidP="00574DE6">
            <w:pPr>
              <w:rPr>
                <w:rFonts w:eastAsiaTheme="minorHAnsi" w:cs="Calibri"/>
              </w:rPr>
            </w:pPr>
          </w:p>
          <w:p w14:paraId="0E8805E5" w14:textId="6C00562A" w:rsidR="00574DE6" w:rsidRDefault="00574DE6" w:rsidP="00574DE6">
            <w:pPr>
              <w:rPr>
                <w:rFonts w:eastAsiaTheme="minorHAnsi" w:cs="Calibri"/>
              </w:rPr>
            </w:pPr>
          </w:p>
          <w:p w14:paraId="63F686B0" w14:textId="16729FB9" w:rsidR="00574DE6" w:rsidRDefault="00574DE6" w:rsidP="00574DE6">
            <w:pPr>
              <w:rPr>
                <w:rFonts w:eastAsiaTheme="minorHAnsi" w:cs="Calibri"/>
              </w:rPr>
            </w:pPr>
          </w:p>
          <w:p w14:paraId="4666421D" w14:textId="282ACA29" w:rsidR="00574DE6" w:rsidRDefault="00574DE6" w:rsidP="00574DE6">
            <w:pPr>
              <w:rPr>
                <w:rFonts w:eastAsiaTheme="minorHAnsi" w:cs="Calibri"/>
              </w:rPr>
            </w:pPr>
          </w:p>
          <w:p w14:paraId="0C9A4A55" w14:textId="4B5FEAF0" w:rsidR="00574DE6" w:rsidRDefault="00574DE6" w:rsidP="00574DE6">
            <w:pPr>
              <w:rPr>
                <w:rFonts w:eastAsiaTheme="minorHAnsi" w:cs="Calibri"/>
              </w:rPr>
            </w:pPr>
          </w:p>
          <w:p w14:paraId="39C4CA09" w14:textId="3266FEA3" w:rsidR="00574DE6" w:rsidRDefault="00574DE6" w:rsidP="00574DE6">
            <w:pPr>
              <w:rPr>
                <w:rFonts w:eastAsiaTheme="minorHAnsi" w:cs="Calibri"/>
              </w:rPr>
            </w:pPr>
          </w:p>
          <w:p w14:paraId="3443930D" w14:textId="6AB2F333" w:rsidR="00574DE6" w:rsidRDefault="00574DE6" w:rsidP="00574DE6">
            <w:pPr>
              <w:rPr>
                <w:rFonts w:eastAsiaTheme="minorHAnsi" w:cs="Calibri"/>
              </w:rPr>
            </w:pPr>
          </w:p>
          <w:p w14:paraId="6E28CD4E" w14:textId="7A635934" w:rsidR="00574DE6" w:rsidRDefault="00574DE6" w:rsidP="00574DE6">
            <w:pPr>
              <w:rPr>
                <w:rFonts w:eastAsiaTheme="minorHAnsi" w:cs="Calibri"/>
              </w:rPr>
            </w:pPr>
          </w:p>
          <w:p w14:paraId="50621A9F" w14:textId="04039BD0" w:rsidR="00574DE6" w:rsidRDefault="00574DE6" w:rsidP="00574DE6">
            <w:pPr>
              <w:rPr>
                <w:rFonts w:eastAsiaTheme="minorHAnsi" w:cs="Calibri"/>
              </w:rPr>
            </w:pPr>
          </w:p>
          <w:p w14:paraId="197D29EB" w14:textId="0E953D6F" w:rsidR="00574DE6" w:rsidRDefault="00574DE6" w:rsidP="00574DE6">
            <w:pPr>
              <w:rPr>
                <w:rFonts w:eastAsiaTheme="minorHAnsi" w:cs="Calibri"/>
              </w:rPr>
            </w:pPr>
          </w:p>
          <w:p w14:paraId="0E6288D8" w14:textId="1D863CD7" w:rsidR="00574DE6" w:rsidRDefault="00574DE6" w:rsidP="00574DE6">
            <w:pPr>
              <w:rPr>
                <w:rFonts w:eastAsiaTheme="minorHAnsi" w:cs="Calibri"/>
              </w:rPr>
            </w:pPr>
          </w:p>
          <w:p w14:paraId="41D8D208" w14:textId="2064A497" w:rsidR="00574DE6" w:rsidRDefault="00574DE6" w:rsidP="00574DE6">
            <w:pPr>
              <w:rPr>
                <w:rFonts w:eastAsiaTheme="minorHAnsi" w:cs="Calibri"/>
              </w:rPr>
            </w:pPr>
          </w:p>
          <w:p w14:paraId="1680FA15" w14:textId="77777777" w:rsidR="00574DE6" w:rsidRPr="00574DE6" w:rsidRDefault="00574DE6" w:rsidP="00574DE6">
            <w:pPr>
              <w:rPr>
                <w:rFonts w:eastAsiaTheme="minorHAnsi" w:cs="Calibri"/>
              </w:rPr>
            </w:pPr>
          </w:p>
          <w:p w14:paraId="7C8CAF14" w14:textId="24FA8D2B" w:rsidR="008715B5" w:rsidRDefault="00C375C2" w:rsidP="008B3C2E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 w:rsidRPr="00C375C2">
              <w:rPr>
                <w:rFonts w:eastAsiaTheme="minorHAnsi" w:cs="Calibri"/>
              </w:rPr>
              <w:drawing>
                <wp:anchor distT="0" distB="0" distL="114300" distR="114300" simplePos="0" relativeHeight="251663360" behindDoc="0" locked="0" layoutInCell="1" allowOverlap="1" wp14:anchorId="5F29F57D" wp14:editId="0609CE8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253420</wp:posOffset>
                  </wp:positionV>
                  <wp:extent cx="6332220" cy="3555365"/>
                  <wp:effectExtent l="0" t="0" r="0" b="6985"/>
                  <wp:wrapThrough wrapText="bothSides">
                    <wp:wrapPolygon edited="0">
                      <wp:start x="0" y="0"/>
                      <wp:lineTo x="0" y="21527"/>
                      <wp:lineTo x="21509" y="21527"/>
                      <wp:lineTo x="21509" y="0"/>
                      <wp:lineTo x="0" y="0"/>
                    </wp:wrapPolygon>
                  </wp:wrapThrough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355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715B5">
              <w:rPr>
                <w:rFonts w:eastAsiaTheme="minorHAnsi" w:cs="Calibri"/>
              </w:rPr>
              <w:t xml:space="preserve">Entramos en el tipo </w:t>
            </w:r>
            <w:r w:rsidR="008715B5" w:rsidRPr="008715B5">
              <w:rPr>
                <w:rFonts w:eastAsiaTheme="minorHAnsi" w:cs="Calibri"/>
              </w:rPr>
              <w:t>package.json</w:t>
            </w:r>
            <w:r w:rsidR="008715B5">
              <w:rPr>
                <w:rFonts w:eastAsiaTheme="minorHAnsi" w:cs="Calibri"/>
              </w:rPr>
              <w:t xml:space="preserve"> que se nos despliega</w:t>
            </w:r>
          </w:p>
          <w:p w14:paraId="2A98D5C0" w14:textId="2103AC6D" w:rsidR="008715B5" w:rsidRPr="00D7392F" w:rsidRDefault="008715B5" w:rsidP="008715B5">
            <w:pPr>
              <w:pStyle w:val="Prrafodelista"/>
              <w:rPr>
                <w:rFonts w:eastAsiaTheme="minorHAnsi" w:cs="Calibri"/>
              </w:rPr>
            </w:pPr>
          </w:p>
          <w:p w14:paraId="54634179" w14:textId="1B7BB5AF" w:rsidR="00EF4FF5" w:rsidRDefault="006E77ED" w:rsidP="006E77ED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 xml:space="preserve">Remplazar en este punto donde aparece </w:t>
            </w:r>
          </w:p>
          <w:p w14:paraId="19AAEB3F" w14:textId="77777777" w:rsidR="00772DC9" w:rsidRPr="00772DC9" w:rsidRDefault="00772DC9" w:rsidP="00772DC9">
            <w:pPr>
              <w:pStyle w:val="Prrafodelista"/>
              <w:rPr>
                <w:rFonts w:eastAsiaTheme="minorHAnsi" w:cs="Calibri"/>
              </w:rPr>
            </w:pPr>
          </w:p>
          <w:p w14:paraId="73F5C6A0" w14:textId="2B59BF3E" w:rsidR="00772DC9" w:rsidRDefault="00772DC9" w:rsidP="00772DC9">
            <w:pPr>
              <w:pStyle w:val="Prrafodelista"/>
              <w:rPr>
                <w:rFonts w:eastAsiaTheme="minorHAnsi" w:cs="Calibri"/>
              </w:rPr>
            </w:pPr>
            <w:r w:rsidRPr="00772DC9">
              <w:rPr>
                <w:rFonts w:eastAsiaTheme="minorHAnsi" w:cs="Calibri"/>
              </w:rPr>
              <w:drawing>
                <wp:inline distT="0" distB="0" distL="0" distR="0" wp14:anchorId="2D0A6FB0" wp14:editId="046B7554">
                  <wp:extent cx="6332220" cy="195072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A030C" w14:textId="5E6B41F1" w:rsidR="004F1B01" w:rsidRDefault="00C019CE" w:rsidP="004F1B01">
            <w:pPr>
              <w:pStyle w:val="Prrafodelista"/>
              <w:rPr>
                <w:rFonts w:eastAsiaTheme="minorHAnsi" w:cs="Calibri"/>
                <w:lang w:val="es-CO"/>
              </w:rPr>
            </w:pPr>
            <w:r w:rsidRPr="00082058">
              <w:rPr>
                <w:rFonts w:eastAsiaTheme="minorHAnsi" w:cs="Calibri"/>
                <w:lang w:val="es-CO"/>
              </w:rPr>
              <w:t>Darle C</w:t>
            </w:r>
            <w:r w:rsidR="00082058" w:rsidRPr="00082058">
              <w:rPr>
                <w:rFonts w:eastAsiaTheme="minorHAnsi" w:cs="Calibri"/>
                <w:lang w:val="es-CO"/>
              </w:rPr>
              <w:t>tr</w:t>
            </w:r>
            <w:r w:rsidR="000D619B">
              <w:rPr>
                <w:rFonts w:eastAsiaTheme="minorHAnsi" w:cs="Calibri"/>
                <w:lang w:val="es-CO"/>
              </w:rPr>
              <w:t>l</w:t>
            </w:r>
            <w:r w:rsidR="00082058" w:rsidRPr="00082058">
              <w:rPr>
                <w:rFonts w:eastAsiaTheme="minorHAnsi" w:cs="Calibri"/>
                <w:lang w:val="es-CO"/>
              </w:rPr>
              <w:t xml:space="preserve"> + S (o g</w:t>
            </w:r>
            <w:r w:rsidR="00082058">
              <w:rPr>
                <w:rFonts w:eastAsiaTheme="minorHAnsi" w:cs="Calibri"/>
                <w:lang w:val="es-CO"/>
              </w:rPr>
              <w:t>uardar)</w:t>
            </w:r>
          </w:p>
          <w:p w14:paraId="53CDB595" w14:textId="124E2058" w:rsidR="00772DC9" w:rsidRDefault="00772DC9" w:rsidP="004F1B0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5A3B84B8" w14:textId="77777777" w:rsidR="00772DC9" w:rsidRDefault="00772DC9" w:rsidP="004F1B0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283A0522" w14:textId="28FE25AD" w:rsidR="00082058" w:rsidRDefault="00082058" w:rsidP="00082058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lastRenderedPageBreak/>
              <w:t xml:space="preserve">Luego después de esto darle </w:t>
            </w:r>
            <w:r w:rsidR="00FD1456">
              <w:rPr>
                <w:rFonts w:eastAsiaTheme="minorHAnsi" w:cs="Calibri"/>
                <w:lang w:val="es-CO"/>
              </w:rPr>
              <w:t xml:space="preserve">install a electron </w:t>
            </w:r>
          </w:p>
          <w:p w14:paraId="38F83298" w14:textId="6D733D63" w:rsidR="00FD1456" w:rsidRDefault="00FD1456" w:rsidP="00FD1456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Bien sea local (</w:t>
            </w:r>
            <w:r w:rsidR="002344E4" w:rsidRPr="002344E4">
              <w:rPr>
                <w:rFonts w:eastAsiaTheme="minorHAnsi" w:cs="Calibri"/>
                <w:lang w:val="es-CO"/>
              </w:rPr>
              <w:t>npm install --save-dev electron</w:t>
            </w:r>
            <w:r w:rsidR="002344E4">
              <w:rPr>
                <w:rFonts w:eastAsiaTheme="minorHAnsi" w:cs="Calibri"/>
                <w:lang w:val="es-CO"/>
              </w:rPr>
              <w:t xml:space="preserve">) o </w:t>
            </w:r>
          </w:p>
          <w:p w14:paraId="7906F7AC" w14:textId="36D28BA5" w:rsidR="002344E4" w:rsidRDefault="007A280D" w:rsidP="00FD1456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Bien sea Global (</w:t>
            </w:r>
            <w:r w:rsidRPr="007A280D">
              <w:rPr>
                <w:rFonts w:eastAsiaTheme="minorHAnsi" w:cs="Calibri"/>
                <w:lang w:val="es-CO"/>
              </w:rPr>
              <w:t>npm install --</w:t>
            </w:r>
            <w:r>
              <w:rPr>
                <w:rFonts w:eastAsiaTheme="minorHAnsi" w:cs="Calibri"/>
                <w:lang w:val="es-CO"/>
              </w:rPr>
              <w:t>g</w:t>
            </w:r>
            <w:r w:rsidRPr="007A280D">
              <w:rPr>
                <w:rFonts w:eastAsiaTheme="minorHAnsi" w:cs="Calibri"/>
                <w:lang w:val="es-CO"/>
              </w:rPr>
              <w:t xml:space="preserve"> electron</w:t>
            </w:r>
            <w:r>
              <w:rPr>
                <w:rFonts w:eastAsiaTheme="minorHAnsi" w:cs="Calibri"/>
                <w:lang w:val="es-CO"/>
              </w:rPr>
              <w:t>)</w:t>
            </w:r>
          </w:p>
          <w:p w14:paraId="46440093" w14:textId="15386E57" w:rsidR="007A280D" w:rsidRDefault="00AA6ECB" w:rsidP="00FD1456">
            <w:pPr>
              <w:pStyle w:val="Prrafodelista"/>
              <w:rPr>
                <w:rFonts w:eastAsiaTheme="minorHAnsi" w:cs="Calibri"/>
                <w:lang w:val="es-CO"/>
              </w:rPr>
            </w:pPr>
            <w:r w:rsidRPr="00AA6ECB">
              <w:rPr>
                <w:rFonts w:eastAsiaTheme="minorHAnsi" w:cs="Calibri"/>
                <w:lang w:val="es-CO"/>
              </w:rPr>
              <w:drawing>
                <wp:inline distT="0" distB="0" distL="0" distR="0" wp14:anchorId="30EDAD2A" wp14:editId="0C157B31">
                  <wp:extent cx="5128260" cy="2882975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066" cy="2893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163EF" w14:textId="2E73CF4F" w:rsidR="00A051FE" w:rsidRDefault="00A051FE" w:rsidP="00FD1456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0DA5CD35" w14:textId="67144AF2" w:rsidR="00AA6ECB" w:rsidRDefault="00AA6ECB" w:rsidP="00AA6ECB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74BA56C5" w14:textId="5879559F" w:rsidR="00AA6ECB" w:rsidRDefault="00AA6ECB" w:rsidP="00AA6ECB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41D69C03" w14:textId="2EC1FFC6" w:rsidR="00AA6ECB" w:rsidRDefault="00AA6ECB" w:rsidP="00AA6ECB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637E20AD" w14:textId="1EF0357E" w:rsidR="005777C4" w:rsidRDefault="005777C4" w:rsidP="00AA6ECB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0040F606" w14:textId="5D4A64BD" w:rsidR="005777C4" w:rsidRDefault="005777C4" w:rsidP="00AA6ECB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0A079063" w14:textId="05746395" w:rsidR="004D3436" w:rsidRDefault="004D3436" w:rsidP="00AA6ECB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5D1CF0D1" w14:textId="562CFE73" w:rsidR="004D3436" w:rsidRDefault="004D3436" w:rsidP="00AA6ECB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06053D8A" w14:textId="52C494FE" w:rsidR="004D3436" w:rsidRDefault="004D3436" w:rsidP="004D3436">
            <w:pPr>
              <w:rPr>
                <w:rFonts w:eastAsiaTheme="minorHAnsi" w:cs="Calibri"/>
                <w:lang w:val="es-CO"/>
              </w:rPr>
            </w:pPr>
          </w:p>
          <w:p w14:paraId="5A94C4D0" w14:textId="5D6B53AC" w:rsidR="004D3436" w:rsidRDefault="004D3436" w:rsidP="004D3436">
            <w:pPr>
              <w:rPr>
                <w:rFonts w:eastAsiaTheme="minorHAnsi" w:cs="Calibri"/>
                <w:lang w:val="es-CO"/>
              </w:rPr>
            </w:pPr>
          </w:p>
          <w:p w14:paraId="7975E01F" w14:textId="55842335" w:rsidR="004D3436" w:rsidRDefault="004D3436" w:rsidP="004D3436">
            <w:pPr>
              <w:rPr>
                <w:rFonts w:eastAsiaTheme="minorHAnsi" w:cs="Calibri"/>
                <w:lang w:val="es-CO"/>
              </w:rPr>
            </w:pPr>
          </w:p>
          <w:p w14:paraId="494781F1" w14:textId="33608657" w:rsidR="004D3436" w:rsidRDefault="004D3436" w:rsidP="004D3436">
            <w:pPr>
              <w:rPr>
                <w:rFonts w:eastAsiaTheme="minorHAnsi" w:cs="Calibri"/>
                <w:lang w:val="es-CO"/>
              </w:rPr>
            </w:pPr>
          </w:p>
          <w:p w14:paraId="190E8C94" w14:textId="5D2EB89F" w:rsidR="004D3436" w:rsidRDefault="004D3436" w:rsidP="004D3436">
            <w:pPr>
              <w:rPr>
                <w:rFonts w:eastAsiaTheme="minorHAnsi" w:cs="Calibri"/>
                <w:lang w:val="es-CO"/>
              </w:rPr>
            </w:pPr>
          </w:p>
          <w:p w14:paraId="646D9988" w14:textId="1B99D9F7" w:rsidR="004D3436" w:rsidRDefault="004D3436" w:rsidP="004D3436">
            <w:pPr>
              <w:rPr>
                <w:rFonts w:eastAsiaTheme="minorHAnsi" w:cs="Calibri"/>
                <w:lang w:val="es-CO"/>
              </w:rPr>
            </w:pPr>
          </w:p>
          <w:p w14:paraId="784BAC33" w14:textId="75FD9ECB" w:rsidR="004D3436" w:rsidRDefault="004D3436" w:rsidP="004D3436">
            <w:pPr>
              <w:rPr>
                <w:rFonts w:eastAsiaTheme="minorHAnsi" w:cs="Calibri"/>
                <w:lang w:val="es-CO"/>
              </w:rPr>
            </w:pPr>
          </w:p>
          <w:p w14:paraId="1DC1D8FE" w14:textId="53E27A77" w:rsidR="004D3436" w:rsidRDefault="004D3436" w:rsidP="004D3436">
            <w:pPr>
              <w:rPr>
                <w:rFonts w:eastAsiaTheme="minorHAnsi" w:cs="Calibri"/>
                <w:lang w:val="es-CO"/>
              </w:rPr>
            </w:pPr>
          </w:p>
          <w:p w14:paraId="32810C63" w14:textId="55E21659" w:rsidR="004D3436" w:rsidRDefault="004D3436" w:rsidP="004D3436">
            <w:pPr>
              <w:rPr>
                <w:rFonts w:eastAsiaTheme="minorHAnsi" w:cs="Calibri"/>
                <w:lang w:val="es-CO"/>
              </w:rPr>
            </w:pPr>
          </w:p>
          <w:p w14:paraId="5D8048FE" w14:textId="469ADC03" w:rsidR="004D3436" w:rsidRDefault="004D3436" w:rsidP="004D3436">
            <w:pPr>
              <w:rPr>
                <w:rFonts w:eastAsiaTheme="minorHAnsi" w:cs="Calibri"/>
                <w:lang w:val="es-CO"/>
              </w:rPr>
            </w:pPr>
          </w:p>
          <w:p w14:paraId="3DF7491D" w14:textId="77777777" w:rsidR="004D3436" w:rsidRPr="004D3436" w:rsidRDefault="004D3436" w:rsidP="004D3436">
            <w:pPr>
              <w:rPr>
                <w:rFonts w:eastAsiaTheme="minorHAnsi" w:cs="Calibri"/>
                <w:lang w:val="es-CO"/>
              </w:rPr>
            </w:pPr>
          </w:p>
          <w:p w14:paraId="2D04F453" w14:textId="54913EE7" w:rsidR="00D82D77" w:rsidRDefault="00D51C80" w:rsidP="007F01F2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Luego de esto podríamos hacer lo siguiente: crear dos tipos de archivos, el primero de </w:t>
            </w:r>
            <w:r w:rsidR="00D82D77">
              <w:rPr>
                <w:rFonts w:eastAsiaTheme="minorHAnsi" w:cs="Calibri"/>
                <w:lang w:val="es-CO"/>
              </w:rPr>
              <w:t>tipo javascript y el otro podríamos crear el código en htm</w:t>
            </w:r>
            <w:r w:rsidR="007F01F2">
              <w:rPr>
                <w:rFonts w:eastAsiaTheme="minorHAnsi" w:cs="Calibri"/>
                <w:lang w:val="es-CO"/>
              </w:rPr>
              <w:t>l.</w:t>
            </w:r>
          </w:p>
          <w:p w14:paraId="63270925" w14:textId="353E7D1E" w:rsidR="007F01F2" w:rsidRDefault="007F01F2" w:rsidP="007F01F2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El primero debe tener la misma extensión que nos aparece </w:t>
            </w:r>
            <w:r w:rsidR="00053262">
              <w:rPr>
                <w:rFonts w:eastAsiaTheme="minorHAnsi" w:cs="Calibri"/>
                <w:lang w:val="es-CO"/>
              </w:rPr>
              <w:t>en “main”: “index.js”</w:t>
            </w:r>
          </w:p>
          <w:p w14:paraId="3952B8BF" w14:textId="101FBC62" w:rsidR="00053262" w:rsidRDefault="00053262" w:rsidP="007F01F2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Y el segundo sería el mismo archivo que hace referencia la aplicación “index.html”</w:t>
            </w:r>
          </w:p>
          <w:p w14:paraId="3E151D10" w14:textId="77777777" w:rsidR="00EC4840" w:rsidRDefault="00EC4840" w:rsidP="00EC4840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5C4619A7" w14:textId="67550A13" w:rsidR="00053262" w:rsidRDefault="007404E2" w:rsidP="007F01F2">
            <w:pPr>
              <w:pStyle w:val="Prrafodelista"/>
              <w:rPr>
                <w:rFonts w:eastAsiaTheme="minorHAnsi" w:cs="Calibri"/>
                <w:lang w:val="es-CO"/>
              </w:rPr>
            </w:pPr>
            <w:r w:rsidRPr="005777C4">
              <w:rPr>
                <w:rFonts w:eastAsiaTheme="minorHAnsi" w:cs="Calibri"/>
                <w:lang w:val="es-CO"/>
              </w:rPr>
              <w:drawing>
                <wp:inline distT="0" distB="0" distL="0" distR="0" wp14:anchorId="44706646" wp14:editId="2710706F">
                  <wp:extent cx="5128591" cy="2883161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6308" cy="288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3D898" w14:textId="679606BC" w:rsidR="000C3BCC" w:rsidRDefault="000C3BCC" w:rsidP="007F01F2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018D5389" w14:textId="309CB015" w:rsidR="000C3BCC" w:rsidRDefault="00764A45" w:rsidP="009D6EA6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En el archivo definido como index.js copiamos y pegamos lo siguiente, entendiendo </w:t>
            </w:r>
            <w:r w:rsidR="008C3167">
              <w:rPr>
                <w:rFonts w:eastAsiaTheme="minorHAnsi" w:cs="Calibri"/>
                <w:lang w:val="es-CO"/>
              </w:rPr>
              <w:t xml:space="preserve">como cada </w:t>
            </w:r>
            <w:r w:rsidR="00145715">
              <w:rPr>
                <w:rFonts w:eastAsiaTheme="minorHAnsi" w:cs="Calibri"/>
                <w:lang w:val="es-CO"/>
              </w:rPr>
              <w:t>línea de código nos da el ejemplo</w:t>
            </w:r>
          </w:p>
          <w:p w14:paraId="061BE4FB" w14:textId="57F88CA2" w:rsidR="00145715" w:rsidRDefault="00145715" w:rsidP="00145715">
            <w:pPr>
              <w:pStyle w:val="Prrafodelista"/>
              <w:rPr>
                <w:rFonts w:eastAsiaTheme="minorHAnsi" w:cs="Calibri"/>
                <w:lang w:val="es-CO"/>
              </w:rPr>
            </w:pPr>
          </w:p>
          <w:tbl>
            <w:tblPr>
              <w:tblStyle w:val="Tablaconcuadrcu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9016"/>
            </w:tblGrid>
            <w:tr w:rsidR="00145715" w14:paraId="4B595B0F" w14:textId="77777777" w:rsidTr="00145715">
              <w:tc>
                <w:tcPr>
                  <w:tcW w:w="9736" w:type="dxa"/>
                </w:tcPr>
                <w:p w14:paraId="647C988E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>const { app, BrowserWindow } = require('electron')</w:t>
                  </w:r>
                </w:p>
                <w:p w14:paraId="1AF564F7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532F285A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function createWindow () {</w:t>
                  </w:r>
                </w:p>
                <w:p w14:paraId="532BEF9E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// Crea la ventana del navegador.</w:t>
                  </w:r>
                </w:p>
                <w:p w14:paraId="579461F4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</w:t>
                  </w:r>
                  <w:r w:rsidRPr="00145715">
                    <w:rPr>
                      <w:rFonts w:eastAsiaTheme="minorHAnsi" w:cs="Calibri"/>
                      <w:lang w:val="en-US"/>
                    </w:rPr>
                    <w:t>const win = new BrowserWindow({</w:t>
                  </w:r>
                </w:p>
                <w:p w14:paraId="727EBA82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  width: 800,</w:t>
                  </w:r>
                </w:p>
                <w:p w14:paraId="02C60A83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  </w:t>
                  </w:r>
                  <w:r w:rsidRPr="00145715">
                    <w:rPr>
                      <w:rFonts w:eastAsiaTheme="minorHAnsi" w:cs="Calibri"/>
                      <w:lang w:val="es-CO"/>
                    </w:rPr>
                    <w:t>height: 600,</w:t>
                  </w:r>
                </w:p>
                <w:p w14:paraId="028DEBAE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  webPreferences: {</w:t>
                  </w:r>
                </w:p>
                <w:p w14:paraId="19972C83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    nodeIntegration: true</w:t>
                  </w:r>
                </w:p>
                <w:p w14:paraId="57934DD6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  }</w:t>
                  </w:r>
                </w:p>
                <w:p w14:paraId="491E026C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})</w:t>
                  </w:r>
                </w:p>
                <w:p w14:paraId="1F4FBE48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</w:p>
                <w:p w14:paraId="514389DA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// y carga el index.html de la aplicación.</w:t>
                  </w:r>
                </w:p>
                <w:p w14:paraId="270C44CB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win.loadFile('index.html')</w:t>
                  </w:r>
                </w:p>
                <w:p w14:paraId="1CB7D5FF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</w:p>
                <w:p w14:paraId="53995E98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// Abre las herramientas de desarrollo (DevTools).</w:t>
                  </w:r>
                </w:p>
                <w:p w14:paraId="3DCEC795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 xml:space="preserve">  win.webContents.openDevTools()</w:t>
                  </w:r>
                </w:p>
                <w:p w14:paraId="40CB7B37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}</w:t>
                  </w:r>
                </w:p>
                <w:p w14:paraId="5942CFE2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</w:p>
                <w:p w14:paraId="732E084F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// Este método se llamará cuando Electron haya finalizado</w:t>
                  </w:r>
                </w:p>
                <w:p w14:paraId="4801BE87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// la inicialización y esté preparado para crear la ventana del navegador.</w:t>
                  </w:r>
                </w:p>
                <w:p w14:paraId="05F71664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// Algunas APIs pueden solamente ser usadas despues de que este evento ocurra.</w:t>
                  </w:r>
                </w:p>
                <w:p w14:paraId="7322A988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>app.whenReady().then(createWindow)</w:t>
                  </w:r>
                </w:p>
                <w:p w14:paraId="13CEB0E2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7B6485EB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>// Quit when all windows are closed, except on macOS. There, it's common</w:t>
                  </w:r>
                </w:p>
                <w:p w14:paraId="5A7294EF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>// for applications and their menu bar to stay active until the user quits</w:t>
                  </w:r>
                </w:p>
                <w:p w14:paraId="78C88BBB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>// explicitly with Cmd + Q.</w:t>
                  </w:r>
                </w:p>
                <w:p w14:paraId="40A58F40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>app.on('window-all-closed', () =&gt; {</w:t>
                  </w:r>
                </w:p>
                <w:p w14:paraId="2A757014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if (process.platform !== 'darwin') {</w:t>
                  </w:r>
                </w:p>
                <w:p w14:paraId="76598355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  app.quit()</w:t>
                  </w:r>
                </w:p>
                <w:p w14:paraId="63104C70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}</w:t>
                  </w:r>
                </w:p>
                <w:p w14:paraId="03514892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>})</w:t>
                  </w:r>
                </w:p>
                <w:p w14:paraId="6059C162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</w:p>
                <w:p w14:paraId="6E5CBD38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>app.on('activate', () =&gt; {</w:t>
                  </w:r>
                </w:p>
                <w:p w14:paraId="76D3FE68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// On macOS it's common to re-create a window in the app when the</w:t>
                  </w:r>
                </w:p>
                <w:p w14:paraId="3DD3DFBB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// dock icon is clicked and there are no other windows open.</w:t>
                  </w:r>
                </w:p>
                <w:p w14:paraId="043ADDD5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if (BrowserWindow.getAllWindows().length === 0) {</w:t>
                  </w:r>
                </w:p>
                <w:p w14:paraId="615CE023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  createWindow()</w:t>
                  </w:r>
                </w:p>
                <w:p w14:paraId="430F7B8D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n-US"/>
                    </w:rPr>
                    <w:t xml:space="preserve">  </w:t>
                  </w:r>
                  <w:r w:rsidRPr="00145715">
                    <w:rPr>
                      <w:rFonts w:eastAsiaTheme="minorHAnsi" w:cs="Calibri"/>
                      <w:lang w:val="es-CO"/>
                    </w:rPr>
                    <w:t>}</w:t>
                  </w:r>
                </w:p>
                <w:p w14:paraId="4403AC16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})</w:t>
                  </w:r>
                </w:p>
                <w:p w14:paraId="5BED95FE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</w:p>
                <w:p w14:paraId="44A00E7C" w14:textId="77777777" w:rsidR="00145715" w:rsidRPr="00145715" w:rsidRDefault="00145715" w:rsidP="00145715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// En este archivo puede incluir el resto del código del proceso principal específico</w:t>
                  </w:r>
                </w:p>
                <w:p w14:paraId="2C559AE0" w14:textId="77777777" w:rsidR="00145715" w:rsidRDefault="00145715" w:rsidP="00145715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  <w:r w:rsidRPr="00145715">
                    <w:rPr>
                      <w:rFonts w:eastAsiaTheme="minorHAnsi" w:cs="Calibri"/>
                      <w:lang w:val="es-CO"/>
                    </w:rPr>
                    <w:t>// de su aplicación. Tu también puedes ponerlos en archivos separados y requerirlos aquí.</w:t>
                  </w:r>
                </w:p>
                <w:p w14:paraId="5B44017F" w14:textId="77777777" w:rsidR="00F55213" w:rsidRDefault="00F55213" w:rsidP="00145715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337358AC" w14:textId="77777777" w:rsidR="00F55213" w:rsidRDefault="00F55213" w:rsidP="00145715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  <w:p w14:paraId="76663DAF" w14:textId="29E78F5B" w:rsidR="00F55213" w:rsidRDefault="00F55213" w:rsidP="00145715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</w:p>
              </w:tc>
            </w:tr>
          </w:tbl>
          <w:p w14:paraId="06E3F88D" w14:textId="24CD68BB" w:rsidR="00145715" w:rsidRDefault="00145715" w:rsidP="00145715">
            <w:pPr>
              <w:rPr>
                <w:rFonts w:eastAsiaTheme="minorHAnsi" w:cs="Calibri"/>
                <w:lang w:val="es-CO"/>
              </w:rPr>
            </w:pPr>
          </w:p>
          <w:p w14:paraId="77379A82" w14:textId="77777777" w:rsidR="00185EC8" w:rsidRPr="00145715" w:rsidRDefault="00185EC8" w:rsidP="00145715">
            <w:pPr>
              <w:rPr>
                <w:rFonts w:eastAsiaTheme="minorHAnsi" w:cs="Calibri"/>
                <w:lang w:val="es-CO"/>
              </w:rPr>
            </w:pPr>
          </w:p>
          <w:p w14:paraId="194F954A" w14:textId="22E74AC6" w:rsidR="008D5DBB" w:rsidRDefault="00CC28A6" w:rsidP="009D6EA6">
            <w:pPr>
              <w:pStyle w:val="Prrafodelista"/>
              <w:numPr>
                <w:ilvl w:val="0"/>
                <w:numId w:val="39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Luego de esto</w:t>
            </w:r>
            <w:r w:rsidR="00805530">
              <w:rPr>
                <w:rFonts w:eastAsiaTheme="minorHAnsi" w:cs="Calibri"/>
                <w:lang w:val="es-CO"/>
              </w:rPr>
              <w:t xml:space="preserve">, debemos copiar Y pegar conociendo como sería el archivo que necesitamos </w:t>
            </w:r>
            <w:r w:rsidR="00997851">
              <w:rPr>
                <w:rFonts w:eastAsiaTheme="minorHAnsi" w:cs="Calibri"/>
                <w:lang w:val="es-CO"/>
              </w:rPr>
              <w:t>hacer.</w:t>
            </w:r>
          </w:p>
          <w:tbl>
            <w:tblPr>
              <w:tblStyle w:val="Tablaconcuadrcul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9016"/>
            </w:tblGrid>
            <w:tr w:rsidR="00997851" w14:paraId="71BCB291" w14:textId="77777777" w:rsidTr="00997851">
              <w:tc>
                <w:tcPr>
                  <w:tcW w:w="9736" w:type="dxa"/>
                </w:tcPr>
                <w:p w14:paraId="21ED97F4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>&lt;!DOCTYPE html&gt;</w:t>
                  </w:r>
                </w:p>
                <w:p w14:paraId="32EB202B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>&lt;html&gt;</w:t>
                  </w:r>
                </w:p>
                <w:p w14:paraId="013DD1C4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&lt;head&gt;</w:t>
                  </w:r>
                </w:p>
                <w:p w14:paraId="3BA4EBE6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&lt;meta charset="UTF-8"&gt;</w:t>
                  </w:r>
                </w:p>
                <w:p w14:paraId="40FAAA07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&lt;title&gt;Hello World!&lt;/title&gt;</w:t>
                  </w:r>
                </w:p>
                <w:p w14:paraId="6B599AD1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&lt;!-- https://electronjs.org/docs/tutorial/security#csp-meta-tag --&gt;</w:t>
                  </w:r>
                </w:p>
                <w:p w14:paraId="679540AE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&lt;meta http-equiv="Content-Security-Policy" content="script-src 'self' 'unsafe-inline';" /&gt;</w:t>
                  </w:r>
                </w:p>
                <w:p w14:paraId="63DF3DAF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&lt;/head&gt;</w:t>
                  </w:r>
                </w:p>
                <w:p w14:paraId="064E40B0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&lt;body&gt;</w:t>
                  </w:r>
                </w:p>
                <w:p w14:paraId="031458D0" w14:textId="38CCDAC6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&lt;h1&gt;</w:t>
                  </w:r>
                  <w:r>
                    <w:rPr>
                      <w:rFonts w:eastAsiaTheme="minorHAnsi" w:cs="Calibri"/>
                      <w:lang w:val="en-US"/>
                    </w:rPr>
                    <w:t>Oscardo</w:t>
                  </w:r>
                  <w:r w:rsidRPr="00997851">
                    <w:rPr>
                      <w:rFonts w:eastAsiaTheme="minorHAnsi" w:cs="Calibri"/>
                      <w:lang w:val="en-US"/>
                    </w:rPr>
                    <w:t>&lt;/h1&gt;</w:t>
                  </w:r>
                </w:p>
                <w:p w14:paraId="3E9FD1DE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We are using node &lt;script&gt;document.write(process.versions.node)&lt;/script&gt;,</w:t>
                  </w:r>
                </w:p>
                <w:p w14:paraId="1443153C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Chrome &lt;script&gt;document.write(process.versions.chrome)&lt;/script&gt;,</w:t>
                  </w:r>
                </w:p>
                <w:p w14:paraId="6C925245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n-US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  and Electron &lt;script&gt;document.write(process.versions.electron)&lt;/script&gt;.</w:t>
                  </w:r>
                </w:p>
                <w:p w14:paraId="446B191A" w14:textId="77777777" w:rsidR="00997851" w:rsidRPr="00997851" w:rsidRDefault="00997851" w:rsidP="00997851">
                  <w:pPr>
                    <w:pStyle w:val="Prrafodelista"/>
                    <w:rPr>
                      <w:rFonts w:eastAsiaTheme="minorHAnsi" w:cs="Calibri"/>
                      <w:lang w:val="es-CO"/>
                    </w:rPr>
                  </w:pPr>
                  <w:r w:rsidRPr="00997851">
                    <w:rPr>
                      <w:rFonts w:eastAsiaTheme="minorHAnsi" w:cs="Calibri"/>
                      <w:lang w:val="en-US"/>
                    </w:rPr>
                    <w:t xml:space="preserve">  </w:t>
                  </w:r>
                  <w:r w:rsidRPr="00997851">
                    <w:rPr>
                      <w:rFonts w:eastAsiaTheme="minorHAnsi" w:cs="Calibri"/>
                      <w:lang w:val="es-CO"/>
                    </w:rPr>
                    <w:t>&lt;/body&gt;</w:t>
                  </w:r>
                </w:p>
                <w:p w14:paraId="3FEFE8A4" w14:textId="5BAED3FC" w:rsidR="00997851" w:rsidRDefault="00997851" w:rsidP="00997851">
                  <w:pPr>
                    <w:pStyle w:val="Prrafodelista"/>
                    <w:ind w:left="0"/>
                    <w:rPr>
                      <w:rFonts w:eastAsiaTheme="minorHAnsi" w:cs="Calibri"/>
                      <w:lang w:val="es-CO"/>
                    </w:rPr>
                  </w:pPr>
                  <w:r w:rsidRPr="00997851">
                    <w:rPr>
                      <w:rFonts w:eastAsiaTheme="minorHAnsi" w:cs="Calibri"/>
                      <w:lang w:val="es-CO"/>
                    </w:rPr>
                    <w:t>&lt;/html&gt;</w:t>
                  </w:r>
                </w:p>
              </w:tc>
            </w:tr>
          </w:tbl>
          <w:p w14:paraId="1E2C58A3" w14:textId="77777777" w:rsidR="00997851" w:rsidRPr="007F01F2" w:rsidRDefault="00997851" w:rsidP="00997851">
            <w:pPr>
              <w:pStyle w:val="Prrafodelista"/>
              <w:rPr>
                <w:rFonts w:eastAsiaTheme="minorHAnsi" w:cs="Calibri"/>
                <w:lang w:val="es-CO"/>
              </w:rPr>
            </w:pPr>
          </w:p>
          <w:p w14:paraId="3FA68081" w14:textId="0FCD0B5C" w:rsidR="007A280D" w:rsidRDefault="001559CD" w:rsidP="00FD1456">
            <w:pPr>
              <w:pStyle w:val="Prrafodelista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>Vamos a entender todo lo que hemos pegado:</w:t>
            </w:r>
          </w:p>
          <w:p w14:paraId="58CE0309" w14:textId="18FFF8D8" w:rsidR="00283DA5" w:rsidRDefault="00283DA5" w:rsidP="00283DA5">
            <w:pPr>
              <w:pStyle w:val="Prrafodelista"/>
              <w:numPr>
                <w:ilvl w:val="0"/>
                <w:numId w:val="46"/>
              </w:numPr>
              <w:rPr>
                <w:rFonts w:eastAsiaTheme="minorHAnsi" w:cs="Calibri"/>
                <w:lang w:val="es-CO"/>
              </w:rPr>
            </w:pPr>
            <w:r w:rsidRPr="00283DA5">
              <w:rPr>
                <w:rFonts w:eastAsiaTheme="minorHAnsi" w:cs="Calibri"/>
                <w:lang w:val="es-CO"/>
              </w:rPr>
              <w:t>const { app, BrowserWindow } = require('electron') //determinamos que e</w:t>
            </w:r>
            <w:r>
              <w:rPr>
                <w:rFonts w:eastAsiaTheme="minorHAnsi" w:cs="Calibri"/>
                <w:lang w:val="es-CO"/>
              </w:rPr>
              <w:t>lementos del sistema nosotros podemos abstraer.</w:t>
            </w:r>
          </w:p>
          <w:p w14:paraId="2EFA37CF" w14:textId="23965CD0" w:rsidR="00283DA5" w:rsidRDefault="002C49A9" w:rsidP="00283DA5">
            <w:pPr>
              <w:pStyle w:val="Prrafodelista"/>
              <w:numPr>
                <w:ilvl w:val="0"/>
                <w:numId w:val="46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Creamos una ventana </w:t>
            </w:r>
          </w:p>
          <w:p w14:paraId="5491FD0A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569CD6"/>
                <w:sz w:val="21"/>
                <w:szCs w:val="21"/>
                <w:lang w:val="es-CO" w:eastAsia="es-CO"/>
              </w:rPr>
              <w:t>function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</w:t>
            </w:r>
            <w:r w:rsidRPr="00A34F5D">
              <w:rPr>
                <w:rFonts w:ascii="Consolas" w:hAnsi="Consolas"/>
                <w:color w:val="DCDCAA"/>
                <w:sz w:val="21"/>
                <w:szCs w:val="21"/>
                <w:lang w:val="es-CO" w:eastAsia="es-CO"/>
              </w:rPr>
              <w:t>createWindow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() {</w:t>
            </w:r>
          </w:p>
          <w:p w14:paraId="7FA55619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r w:rsidRPr="00A34F5D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Crea la ventana del navegador.</w:t>
            </w:r>
          </w:p>
          <w:p w14:paraId="04E50BC0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r w:rsidRPr="00A34F5D">
              <w:rPr>
                <w:rFonts w:ascii="Consolas" w:hAnsi="Consolas"/>
                <w:color w:val="569CD6"/>
                <w:sz w:val="21"/>
                <w:szCs w:val="21"/>
                <w:lang w:val="en-US" w:eastAsia="es-CO"/>
              </w:rPr>
              <w:t>const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</w:t>
            </w:r>
            <w:r w:rsidRPr="00A34F5D">
              <w:rPr>
                <w:rFonts w:ascii="Consolas" w:hAnsi="Consolas"/>
                <w:color w:val="4FC1FF"/>
                <w:sz w:val="21"/>
                <w:szCs w:val="21"/>
                <w:lang w:val="en-US" w:eastAsia="es-CO"/>
              </w:rPr>
              <w:t>win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= </w:t>
            </w:r>
            <w:r w:rsidRPr="00A34F5D">
              <w:rPr>
                <w:rFonts w:ascii="Consolas" w:hAnsi="Consolas"/>
                <w:color w:val="569CD6"/>
                <w:sz w:val="21"/>
                <w:szCs w:val="21"/>
                <w:lang w:val="en-US" w:eastAsia="es-CO"/>
              </w:rPr>
              <w:t>new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</w:t>
            </w:r>
            <w:r w:rsidRPr="00A34F5D">
              <w:rPr>
                <w:rFonts w:ascii="Consolas" w:hAnsi="Consolas"/>
                <w:color w:val="4EC9B0"/>
                <w:sz w:val="21"/>
                <w:szCs w:val="21"/>
                <w:lang w:val="en-US" w:eastAsia="es-CO"/>
              </w:rPr>
              <w:t>BrowserWindow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({</w:t>
            </w:r>
          </w:p>
          <w:p w14:paraId="6200723B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  </w:t>
            </w:r>
            <w:r w:rsidRPr="00A34F5D">
              <w:rPr>
                <w:rFonts w:ascii="Consolas" w:hAnsi="Consolas"/>
                <w:color w:val="9CDCFE"/>
                <w:sz w:val="21"/>
                <w:szCs w:val="21"/>
                <w:lang w:val="en-US" w:eastAsia="es-CO"/>
              </w:rPr>
              <w:t>width: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</w:t>
            </w:r>
            <w:r w:rsidRPr="00A34F5D">
              <w:rPr>
                <w:rFonts w:ascii="Consolas" w:hAnsi="Consolas"/>
                <w:color w:val="B5CEA8"/>
                <w:sz w:val="21"/>
                <w:szCs w:val="21"/>
                <w:lang w:val="en-US" w:eastAsia="es-CO"/>
              </w:rPr>
              <w:t>800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,</w:t>
            </w:r>
          </w:p>
          <w:p w14:paraId="462B2517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  </w:t>
            </w:r>
            <w:r w:rsidRPr="00A34F5D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height: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</w:t>
            </w:r>
            <w:r w:rsidRPr="00A34F5D">
              <w:rPr>
                <w:rFonts w:ascii="Consolas" w:hAnsi="Consolas"/>
                <w:color w:val="B5CEA8"/>
                <w:sz w:val="21"/>
                <w:szCs w:val="21"/>
                <w:lang w:val="es-CO" w:eastAsia="es-CO"/>
              </w:rPr>
              <w:t>600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,</w:t>
            </w:r>
          </w:p>
          <w:p w14:paraId="003AAD2A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  </w:t>
            </w:r>
            <w:r w:rsidRPr="00A34F5D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webPreferences: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{</w:t>
            </w:r>
          </w:p>
          <w:p w14:paraId="6611D482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    </w:t>
            </w:r>
            <w:r w:rsidRPr="00A34F5D">
              <w:rPr>
                <w:rFonts w:ascii="Consolas" w:hAnsi="Consolas"/>
                <w:color w:val="9CDCFE"/>
                <w:sz w:val="21"/>
                <w:szCs w:val="21"/>
                <w:lang w:val="es-CO" w:eastAsia="es-CO"/>
              </w:rPr>
              <w:t>nodeIntegration:</w:t>
            </w: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</w:t>
            </w:r>
            <w:r w:rsidRPr="00A34F5D">
              <w:rPr>
                <w:rFonts w:ascii="Consolas" w:hAnsi="Consolas"/>
                <w:color w:val="569CD6"/>
                <w:sz w:val="21"/>
                <w:szCs w:val="21"/>
                <w:lang w:val="es-CO" w:eastAsia="es-CO"/>
              </w:rPr>
              <w:t>true</w:t>
            </w:r>
          </w:p>
          <w:p w14:paraId="55127E88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  }</w:t>
            </w:r>
          </w:p>
          <w:p w14:paraId="418D0092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34F5D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})</w:t>
            </w:r>
          </w:p>
          <w:p w14:paraId="595BC0B9" w14:textId="77777777" w:rsidR="00A34F5D" w:rsidRPr="00A34F5D" w:rsidRDefault="00A34F5D" w:rsidP="00A34F5D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</w:p>
          <w:p w14:paraId="5A7368EF" w14:textId="0D5E0C47" w:rsidR="004F4991" w:rsidRDefault="00A73651" w:rsidP="004F4991">
            <w:pPr>
              <w:pStyle w:val="Prrafodelista"/>
              <w:ind w:left="1080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lastRenderedPageBreak/>
              <w:t>Determinamos el tamaño que deseamos asociar</w:t>
            </w:r>
          </w:p>
          <w:p w14:paraId="6C09BC2F" w14:textId="0ADA8DE3" w:rsidR="00A73651" w:rsidRDefault="00A73651" w:rsidP="004F4991">
            <w:pPr>
              <w:pStyle w:val="Prrafodelista"/>
              <w:ind w:left="1080"/>
              <w:rPr>
                <w:rFonts w:eastAsiaTheme="minorHAnsi" w:cs="Calibri"/>
                <w:lang w:val="es-CO"/>
              </w:rPr>
            </w:pPr>
          </w:p>
          <w:p w14:paraId="4C387D08" w14:textId="0085F2AE" w:rsidR="00C507BF" w:rsidRPr="00B03256" w:rsidRDefault="00315932" w:rsidP="00B03256">
            <w:pPr>
              <w:pStyle w:val="Prrafodelista"/>
              <w:ind w:left="1080"/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Y </w:t>
            </w:r>
            <w:r w:rsidR="000B1990">
              <w:rPr>
                <w:rFonts w:eastAsiaTheme="minorHAnsi" w:cs="Calibri"/>
                <w:lang w:val="es-CO"/>
              </w:rPr>
              <w:t>las preferencias</w:t>
            </w:r>
            <w:r w:rsidR="002205B4">
              <w:rPr>
                <w:rFonts w:eastAsiaTheme="minorHAnsi" w:cs="Calibri"/>
                <w:lang w:val="es-CO"/>
              </w:rPr>
              <w:t xml:space="preserve">, </w:t>
            </w:r>
            <w:r w:rsidR="000B1990">
              <w:rPr>
                <w:rFonts w:eastAsiaTheme="minorHAnsi" w:cs="Calibri"/>
                <w:lang w:val="es-CO"/>
              </w:rPr>
              <w:t>si nosotros deseamos</w:t>
            </w:r>
            <w:r w:rsidR="002205B4">
              <w:rPr>
                <w:rFonts w:eastAsiaTheme="minorHAnsi" w:cs="Calibri"/>
                <w:lang w:val="es-CO"/>
              </w:rPr>
              <w:t xml:space="preserve"> utilizar la integración por Node o si nosotros deseamos tener otro gestor, en este momento dejamos true</w:t>
            </w:r>
            <w:r w:rsidR="00B03256">
              <w:rPr>
                <w:rFonts w:eastAsiaTheme="minorHAnsi" w:cs="Calibri"/>
                <w:lang w:val="es-CO"/>
              </w:rPr>
              <w:t>.</w:t>
            </w:r>
          </w:p>
          <w:p w14:paraId="48397B99" w14:textId="54DFF3BB" w:rsidR="001559CD" w:rsidRDefault="00670E1A" w:rsidP="00B03256">
            <w:pPr>
              <w:pStyle w:val="Prrafodelista"/>
              <w:numPr>
                <w:ilvl w:val="0"/>
                <w:numId w:val="46"/>
              </w:numPr>
              <w:rPr>
                <w:rFonts w:eastAsiaTheme="minorHAnsi" w:cs="Calibri"/>
                <w:lang w:val="es-CO"/>
              </w:rPr>
            </w:pPr>
            <w:r>
              <w:rPr>
                <w:rFonts w:eastAsiaTheme="minorHAnsi" w:cs="Calibri"/>
                <w:lang w:val="es-CO"/>
              </w:rPr>
              <w:t xml:space="preserve">El tipo de archivo (html) y la integración con el </w:t>
            </w:r>
            <w:r w:rsidR="00A12B68">
              <w:rPr>
                <w:rFonts w:eastAsiaTheme="minorHAnsi" w:cs="Calibri"/>
                <w:lang w:val="es-CO"/>
              </w:rPr>
              <w:t>openDevTools (opcional)</w:t>
            </w:r>
          </w:p>
          <w:p w14:paraId="4C7317B1" w14:textId="77777777" w:rsidR="00A12B68" w:rsidRPr="00A12B68" w:rsidRDefault="00A12B68" w:rsidP="00A12B68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r w:rsidRPr="00A12B68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y carga el index.html de la aplicación.</w:t>
            </w:r>
          </w:p>
          <w:p w14:paraId="7660B3CB" w14:textId="77777777" w:rsidR="00A12B68" w:rsidRPr="00A12B68" w:rsidRDefault="00A12B68" w:rsidP="00A12B68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r w:rsidRPr="00A12B68">
              <w:rPr>
                <w:rFonts w:ascii="Consolas" w:hAnsi="Consolas"/>
                <w:color w:val="4FC1FF"/>
                <w:sz w:val="21"/>
                <w:szCs w:val="21"/>
                <w:lang w:val="es-CO" w:eastAsia="es-CO"/>
              </w:rPr>
              <w:t>win</w:t>
            </w: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.</w:t>
            </w:r>
            <w:r w:rsidRPr="00A12B68">
              <w:rPr>
                <w:rFonts w:ascii="Consolas" w:hAnsi="Consolas"/>
                <w:color w:val="DCDCAA"/>
                <w:sz w:val="21"/>
                <w:szCs w:val="21"/>
                <w:lang w:val="es-CO" w:eastAsia="es-CO"/>
              </w:rPr>
              <w:t>loadFile</w:t>
            </w: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(</w:t>
            </w:r>
            <w:r w:rsidRPr="00A12B68">
              <w:rPr>
                <w:rFonts w:ascii="Consolas" w:hAnsi="Consolas"/>
                <w:color w:val="CE9178"/>
                <w:sz w:val="21"/>
                <w:szCs w:val="21"/>
                <w:lang w:val="es-CO" w:eastAsia="es-CO"/>
              </w:rPr>
              <w:t>'index.html'</w:t>
            </w: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)</w:t>
            </w:r>
          </w:p>
          <w:p w14:paraId="76DE726C" w14:textId="77777777" w:rsidR="00A12B68" w:rsidRPr="00A12B68" w:rsidRDefault="00A12B68" w:rsidP="00A12B68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</w:p>
          <w:p w14:paraId="4ED886DB" w14:textId="77777777" w:rsidR="00A12B68" w:rsidRPr="00A12B68" w:rsidRDefault="00A12B68" w:rsidP="00A12B68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r w:rsidRPr="00A12B68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Abre las herramientas de desarrollo (DevTools).</w:t>
            </w:r>
          </w:p>
          <w:p w14:paraId="63BA4F81" w14:textId="77777777" w:rsidR="00A12B68" w:rsidRPr="00A12B68" w:rsidRDefault="00A12B68" w:rsidP="00A12B68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  </w:t>
            </w:r>
            <w:r w:rsidRPr="00A12B68">
              <w:rPr>
                <w:rFonts w:ascii="Consolas" w:hAnsi="Consolas"/>
                <w:color w:val="4FC1FF"/>
                <w:sz w:val="21"/>
                <w:szCs w:val="21"/>
                <w:lang w:val="es-CO" w:eastAsia="es-CO"/>
              </w:rPr>
              <w:t>win</w:t>
            </w: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.</w:t>
            </w:r>
            <w:r w:rsidRPr="00A12B68">
              <w:rPr>
                <w:rFonts w:ascii="Consolas" w:hAnsi="Consolas"/>
                <w:color w:val="4FC1FF"/>
                <w:sz w:val="21"/>
                <w:szCs w:val="21"/>
                <w:lang w:val="es-CO" w:eastAsia="es-CO"/>
              </w:rPr>
              <w:t>webContents</w:t>
            </w: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.</w:t>
            </w:r>
            <w:r w:rsidRPr="00A12B68">
              <w:rPr>
                <w:rFonts w:ascii="Consolas" w:hAnsi="Consolas"/>
                <w:color w:val="DCDCAA"/>
                <w:sz w:val="21"/>
                <w:szCs w:val="21"/>
                <w:lang w:val="es-CO" w:eastAsia="es-CO"/>
              </w:rPr>
              <w:t>openDevTools</w:t>
            </w:r>
            <w:r w:rsidRPr="00A12B68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()</w:t>
            </w:r>
          </w:p>
          <w:p w14:paraId="2E962EB7" w14:textId="77777777" w:rsidR="00A12B68" w:rsidRPr="00A12B68" w:rsidRDefault="00A12B68" w:rsidP="00A12B68">
            <w:pPr>
              <w:rPr>
                <w:rFonts w:eastAsiaTheme="minorHAnsi" w:cs="Calibri"/>
                <w:lang w:val="es-CO"/>
              </w:rPr>
            </w:pPr>
          </w:p>
          <w:p w14:paraId="01F0BB75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Este método se llamará cuando Electron haya finalizado</w:t>
            </w:r>
          </w:p>
          <w:p w14:paraId="0B543313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la inicialización y esté preparado para crear la ventana del navegador.</w:t>
            </w:r>
          </w:p>
          <w:p w14:paraId="383822E4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Algunas APIs pueden solamente ser usadas despues de que este evento ocurra.</w:t>
            </w:r>
          </w:p>
          <w:p w14:paraId="5C9F5E22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4FC1FF"/>
                <w:sz w:val="21"/>
                <w:szCs w:val="21"/>
                <w:lang w:val="en-US" w:eastAsia="es-CO"/>
              </w:rPr>
              <w:t>app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whenReady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().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then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createWindow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)</w:t>
            </w:r>
          </w:p>
          <w:p w14:paraId="68EB1CAF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</w:p>
          <w:p w14:paraId="1EB859B7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// Quit when all windows are closed, except on macOS. There, it's common</w:t>
            </w:r>
          </w:p>
          <w:p w14:paraId="215689CA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// for applications and their menu bar to stay active until the user quits</w:t>
            </w:r>
          </w:p>
          <w:p w14:paraId="0FF0C8BA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// explicitly with Cmd + Q.</w:t>
            </w:r>
          </w:p>
          <w:p w14:paraId="23513FD8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4FC1FF"/>
                <w:sz w:val="21"/>
                <w:szCs w:val="21"/>
                <w:lang w:val="en-US" w:eastAsia="es-CO"/>
              </w:rPr>
              <w:t>app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on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</w:t>
            </w:r>
            <w:r w:rsidRPr="008C579E">
              <w:rPr>
                <w:rFonts w:ascii="Consolas" w:hAnsi="Consolas"/>
                <w:color w:val="CE9178"/>
                <w:sz w:val="21"/>
                <w:szCs w:val="21"/>
                <w:lang w:val="en-US" w:eastAsia="es-CO"/>
              </w:rPr>
              <w:t>'window-all-closed'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, () </w:t>
            </w:r>
            <w:r w:rsidRPr="008C579E">
              <w:rPr>
                <w:rFonts w:ascii="Consolas" w:hAnsi="Consolas"/>
                <w:color w:val="569CD6"/>
                <w:sz w:val="21"/>
                <w:szCs w:val="21"/>
                <w:lang w:val="en-US" w:eastAsia="es-CO"/>
              </w:rPr>
              <w:t>=&gt;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{</w:t>
            </w:r>
          </w:p>
          <w:p w14:paraId="7F0B04C0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</w:t>
            </w:r>
            <w:r w:rsidRPr="008C579E">
              <w:rPr>
                <w:rFonts w:ascii="Consolas" w:hAnsi="Consolas"/>
                <w:color w:val="C586C0"/>
                <w:sz w:val="21"/>
                <w:szCs w:val="21"/>
                <w:lang w:val="en-US" w:eastAsia="es-CO"/>
              </w:rPr>
              <w:t>if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(</w:t>
            </w:r>
            <w:r w:rsidRPr="008C579E">
              <w:rPr>
                <w:rFonts w:ascii="Consolas" w:hAnsi="Consolas"/>
                <w:color w:val="9CDCFE"/>
                <w:sz w:val="21"/>
                <w:szCs w:val="21"/>
                <w:lang w:val="en-US" w:eastAsia="es-CO"/>
              </w:rPr>
              <w:t>process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9CDCFE"/>
                <w:sz w:val="21"/>
                <w:szCs w:val="21"/>
                <w:lang w:val="en-US" w:eastAsia="es-CO"/>
              </w:rPr>
              <w:t>platform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!== </w:t>
            </w:r>
            <w:r w:rsidRPr="008C579E">
              <w:rPr>
                <w:rFonts w:ascii="Consolas" w:hAnsi="Consolas"/>
                <w:color w:val="CE9178"/>
                <w:sz w:val="21"/>
                <w:szCs w:val="21"/>
                <w:lang w:val="en-US" w:eastAsia="es-CO"/>
              </w:rPr>
              <w:t>'darwin'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) {</w:t>
            </w:r>
          </w:p>
          <w:p w14:paraId="64C23E4C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  </w:t>
            </w:r>
            <w:r w:rsidRPr="008C579E">
              <w:rPr>
                <w:rFonts w:ascii="Consolas" w:hAnsi="Consolas"/>
                <w:color w:val="4FC1FF"/>
                <w:sz w:val="21"/>
                <w:szCs w:val="21"/>
                <w:lang w:val="en-US" w:eastAsia="es-CO"/>
              </w:rPr>
              <w:t>app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quit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()</w:t>
            </w:r>
          </w:p>
          <w:p w14:paraId="0ADCCFE4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}</w:t>
            </w:r>
          </w:p>
          <w:p w14:paraId="54200EFB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})</w:t>
            </w:r>
          </w:p>
          <w:p w14:paraId="6CEB9304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</w:p>
          <w:p w14:paraId="2473E682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4FC1FF"/>
                <w:sz w:val="21"/>
                <w:szCs w:val="21"/>
                <w:lang w:val="en-US" w:eastAsia="es-CO"/>
              </w:rPr>
              <w:t>app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on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</w:t>
            </w:r>
            <w:r w:rsidRPr="008C579E">
              <w:rPr>
                <w:rFonts w:ascii="Consolas" w:hAnsi="Consolas"/>
                <w:color w:val="CE9178"/>
                <w:sz w:val="21"/>
                <w:szCs w:val="21"/>
                <w:lang w:val="en-US" w:eastAsia="es-CO"/>
              </w:rPr>
              <w:t>'activate'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, () </w:t>
            </w:r>
            <w:r w:rsidRPr="008C579E">
              <w:rPr>
                <w:rFonts w:ascii="Consolas" w:hAnsi="Consolas"/>
                <w:color w:val="569CD6"/>
                <w:sz w:val="21"/>
                <w:szCs w:val="21"/>
                <w:lang w:val="en-US" w:eastAsia="es-CO"/>
              </w:rPr>
              <w:t>=&gt;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{</w:t>
            </w:r>
          </w:p>
          <w:p w14:paraId="0D5ECBFE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</w:t>
            </w:r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// On macOS it's common to re-create a window in the app when the</w:t>
            </w:r>
          </w:p>
          <w:p w14:paraId="08C47CAF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</w:t>
            </w:r>
            <w:r w:rsidRPr="008C579E">
              <w:rPr>
                <w:rFonts w:ascii="Consolas" w:hAnsi="Consolas"/>
                <w:color w:val="6A9955"/>
                <w:sz w:val="21"/>
                <w:szCs w:val="21"/>
                <w:lang w:val="en-US" w:eastAsia="es-CO"/>
              </w:rPr>
              <w:t>// dock icon is clicked and there are no other windows open.</w:t>
            </w:r>
          </w:p>
          <w:p w14:paraId="74EFFBE5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</w:t>
            </w:r>
            <w:r w:rsidRPr="008C579E">
              <w:rPr>
                <w:rFonts w:ascii="Consolas" w:hAnsi="Consolas"/>
                <w:color w:val="C586C0"/>
                <w:sz w:val="21"/>
                <w:szCs w:val="21"/>
                <w:lang w:val="en-US" w:eastAsia="es-CO"/>
              </w:rPr>
              <w:t>if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(</w:t>
            </w:r>
            <w:r w:rsidRPr="008C579E">
              <w:rPr>
                <w:rFonts w:ascii="Consolas" w:hAnsi="Consolas"/>
                <w:color w:val="4EC9B0"/>
                <w:sz w:val="21"/>
                <w:szCs w:val="21"/>
                <w:lang w:val="en-US" w:eastAsia="es-CO"/>
              </w:rPr>
              <w:t>BrowserWindow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.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getAllWindows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().</w:t>
            </w:r>
            <w:r w:rsidRPr="008C579E">
              <w:rPr>
                <w:rFonts w:ascii="Consolas" w:hAnsi="Consolas"/>
                <w:color w:val="9CDCFE"/>
                <w:sz w:val="21"/>
                <w:szCs w:val="21"/>
                <w:lang w:val="en-US" w:eastAsia="es-CO"/>
              </w:rPr>
              <w:t>length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=== </w:t>
            </w:r>
            <w:r w:rsidRPr="008C579E">
              <w:rPr>
                <w:rFonts w:ascii="Consolas" w:hAnsi="Consolas"/>
                <w:color w:val="B5CEA8"/>
                <w:sz w:val="21"/>
                <w:szCs w:val="21"/>
                <w:lang w:val="en-US" w:eastAsia="es-CO"/>
              </w:rPr>
              <w:t>0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) {</w:t>
            </w:r>
          </w:p>
          <w:p w14:paraId="359F747B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  </w:t>
            </w:r>
            <w:r w:rsidRPr="008C579E">
              <w:rPr>
                <w:rFonts w:ascii="Consolas" w:hAnsi="Consolas"/>
                <w:color w:val="DCDCAA"/>
                <w:sz w:val="21"/>
                <w:szCs w:val="21"/>
                <w:lang w:val="en-US" w:eastAsia="es-CO"/>
              </w:rPr>
              <w:t>createWindow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()</w:t>
            </w:r>
          </w:p>
          <w:p w14:paraId="414468ED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n-US" w:eastAsia="es-CO"/>
              </w:rPr>
              <w:t>  </w:t>
            </w:r>
            <w:r w:rsidRPr="008C579E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}</w:t>
            </w:r>
          </w:p>
          <w:p w14:paraId="787A288E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  <w:t>})</w:t>
            </w:r>
          </w:p>
          <w:p w14:paraId="0172D556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</w:p>
          <w:p w14:paraId="2D6F0090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En este archivo puede incluir el resto del código del proceso principal específico</w:t>
            </w:r>
          </w:p>
          <w:p w14:paraId="16755042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  <w:r w:rsidRPr="008C579E">
              <w:rPr>
                <w:rFonts w:ascii="Consolas" w:hAnsi="Consolas"/>
                <w:color w:val="6A9955"/>
                <w:sz w:val="21"/>
                <w:szCs w:val="21"/>
                <w:lang w:val="es-CO" w:eastAsia="es-CO"/>
              </w:rPr>
              <w:t>// de su aplicación. Tu también puedes ponerlos en archivos separados y requerirlos aquí.</w:t>
            </w:r>
          </w:p>
          <w:p w14:paraId="2D94BEF2" w14:textId="77777777" w:rsidR="008C579E" w:rsidRPr="008C579E" w:rsidRDefault="008C579E" w:rsidP="008C579E">
            <w:pPr>
              <w:widowControl/>
              <w:shd w:val="clear" w:color="auto" w:fill="1E1E1E"/>
              <w:spacing w:before="0" w:after="0" w:line="285" w:lineRule="atLeast"/>
              <w:jc w:val="left"/>
              <w:rPr>
                <w:rFonts w:ascii="Consolas" w:hAnsi="Consolas"/>
                <w:color w:val="D4D4D4"/>
                <w:sz w:val="21"/>
                <w:szCs w:val="21"/>
                <w:lang w:val="es-CO" w:eastAsia="es-CO"/>
              </w:rPr>
            </w:pPr>
          </w:p>
          <w:p w14:paraId="049386D5" w14:textId="74CDE4C6" w:rsidR="00C16D0A" w:rsidRDefault="00C16D0A" w:rsidP="00C16D0A">
            <w:pPr>
              <w:rPr>
                <w:rFonts w:eastAsiaTheme="minorHAnsi" w:cs="Calibri"/>
                <w:lang w:val="es-CO"/>
              </w:rPr>
            </w:pPr>
          </w:p>
          <w:p w14:paraId="19CE6DA1" w14:textId="71CE0A6C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0872D33D" w14:textId="7C9AA67B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53F1C188" w14:textId="4554DAB6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63574FC8" w14:textId="45385BB4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1E22DFC2" w14:textId="49C7E078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13FB40E6" w14:textId="2127482F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7B08E499" w14:textId="77777777" w:rsidR="00A85050" w:rsidRDefault="00A85050" w:rsidP="00C16D0A">
            <w:pPr>
              <w:rPr>
                <w:rFonts w:eastAsiaTheme="minorHAnsi" w:cs="Calibri"/>
                <w:lang w:val="es-CO"/>
              </w:rPr>
            </w:pPr>
          </w:p>
          <w:p w14:paraId="3A91DB5D" w14:textId="1526611D" w:rsidR="00DD2344" w:rsidRDefault="00CA403C" w:rsidP="00CA403C">
            <w:pPr>
              <w:pStyle w:val="Prrafodelista"/>
              <w:numPr>
                <w:ilvl w:val="0"/>
                <w:numId w:val="39"/>
              </w:numPr>
              <w:rPr>
                <w:lang w:val="es-CO"/>
              </w:rPr>
            </w:pPr>
            <w:r>
              <w:rPr>
                <w:lang w:val="es-CO"/>
              </w:rPr>
              <w:t xml:space="preserve">Luego de esto, debemos </w:t>
            </w:r>
            <w:r w:rsidR="00112208">
              <w:rPr>
                <w:lang w:val="es-CO"/>
              </w:rPr>
              <w:t xml:space="preserve">vemos el control </w:t>
            </w:r>
            <w:r w:rsidR="003073EC">
              <w:rPr>
                <w:lang w:val="es-CO"/>
              </w:rPr>
              <w:t>html</w:t>
            </w:r>
          </w:p>
          <w:p w14:paraId="67E2B9C5" w14:textId="77777777" w:rsidR="008B14D0" w:rsidRDefault="008B14D0" w:rsidP="003073EC">
            <w:pPr>
              <w:pStyle w:val="Prrafodelista"/>
              <w:rPr>
                <w:noProof/>
              </w:rPr>
            </w:pPr>
          </w:p>
          <w:p w14:paraId="7C685E10" w14:textId="4AD418EF" w:rsidR="003073EC" w:rsidRDefault="003C55A9" w:rsidP="003073EC">
            <w:pPr>
              <w:pStyle w:val="Prrafodelista"/>
              <w:rPr>
                <w:lang w:val="es-CO"/>
              </w:rPr>
            </w:pPr>
            <w:r w:rsidRPr="003C55A9">
              <w:rPr>
                <w:lang w:val="es-CO"/>
              </w:rPr>
              <w:drawing>
                <wp:inline distT="0" distB="0" distL="0" distR="0" wp14:anchorId="45CD5746" wp14:editId="7199F916">
                  <wp:extent cx="6332220" cy="234569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234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9FBBF" w14:textId="21F6AB37" w:rsidR="00A85050" w:rsidRDefault="00682A20" w:rsidP="00A85050">
            <w:pPr>
              <w:pStyle w:val="Prrafodelista"/>
              <w:numPr>
                <w:ilvl w:val="0"/>
                <w:numId w:val="39"/>
              </w:numPr>
              <w:rPr>
                <w:lang w:val="es-CO"/>
              </w:rPr>
            </w:pPr>
            <w:r>
              <w:rPr>
                <w:lang w:val="es-CO"/>
              </w:rPr>
              <w:t xml:space="preserve">Después de esto debemos darle a la aplicación: </w:t>
            </w:r>
            <w:r w:rsidR="00C671B3">
              <w:rPr>
                <w:lang w:val="es-CO"/>
              </w:rPr>
              <w:t xml:space="preserve">npm </w:t>
            </w:r>
            <w:r>
              <w:rPr>
                <w:lang w:val="es-CO"/>
              </w:rPr>
              <w:t xml:space="preserve">start </w:t>
            </w:r>
          </w:p>
          <w:p w14:paraId="0F132CEF" w14:textId="77777777" w:rsidR="00C671B3" w:rsidRDefault="00C671B3" w:rsidP="00C671B3">
            <w:pPr>
              <w:pStyle w:val="Prrafodelista"/>
              <w:rPr>
                <w:lang w:val="es-CO"/>
              </w:rPr>
            </w:pPr>
          </w:p>
          <w:p w14:paraId="6CD3E1B5" w14:textId="348CFBE5" w:rsidR="003073EC" w:rsidRDefault="00A8684C" w:rsidP="003073EC">
            <w:pPr>
              <w:pStyle w:val="Prrafodelista"/>
              <w:rPr>
                <w:lang w:val="es-CO"/>
              </w:rPr>
            </w:pPr>
            <w:r w:rsidRPr="00A8684C">
              <w:rPr>
                <w:lang w:val="es-CO"/>
              </w:rPr>
              <w:lastRenderedPageBreak/>
              <w:drawing>
                <wp:inline distT="0" distB="0" distL="0" distR="0" wp14:anchorId="38EEC14B" wp14:editId="3A7A313D">
                  <wp:extent cx="6332220" cy="4793615"/>
                  <wp:effectExtent l="0" t="0" r="0" b="698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479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85370" w14:textId="0F2779CD" w:rsidR="00A8684C" w:rsidRDefault="00FC1654" w:rsidP="003073EC">
            <w:pPr>
              <w:pStyle w:val="Prrafodelista"/>
              <w:rPr>
                <w:lang w:val="es-CO"/>
              </w:rPr>
            </w:pPr>
            <w:r w:rsidRPr="00FC1654">
              <w:rPr>
                <w:lang w:val="es-CO"/>
              </w:rPr>
              <w:drawing>
                <wp:inline distT="0" distB="0" distL="0" distR="0" wp14:anchorId="78787999" wp14:editId="40DDD167">
                  <wp:extent cx="6332220" cy="2734310"/>
                  <wp:effectExtent l="0" t="0" r="0" b="889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273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E6AFF" w14:textId="77777777" w:rsidR="000F5230" w:rsidRDefault="000F5230" w:rsidP="003073EC">
            <w:pPr>
              <w:pStyle w:val="Prrafodelista"/>
              <w:rPr>
                <w:lang w:val="es-CO"/>
              </w:rPr>
            </w:pPr>
          </w:p>
          <w:p w14:paraId="4CC3142C" w14:textId="77777777" w:rsidR="00A37853" w:rsidRPr="00CA403C" w:rsidRDefault="00A37853" w:rsidP="00F1642E">
            <w:pPr>
              <w:pStyle w:val="Prrafodelista"/>
              <w:rPr>
                <w:lang w:val="es-CO"/>
              </w:rPr>
            </w:pPr>
          </w:p>
          <w:p w14:paraId="26455A95" w14:textId="550A7471" w:rsidR="00B7445B" w:rsidRPr="00283DA5" w:rsidRDefault="00B7445B" w:rsidP="00C16D0A">
            <w:pPr>
              <w:rPr>
                <w:rFonts w:eastAsiaTheme="minorHAnsi" w:cs="Calibri"/>
                <w:lang w:val="es-CO"/>
              </w:rPr>
            </w:pPr>
          </w:p>
        </w:tc>
      </w:tr>
      <w:tr w:rsidR="004E30D0" w:rsidRPr="00283DA5" w14:paraId="188A1329" w14:textId="77777777" w:rsidTr="00851CF5">
        <w:trPr>
          <w:tblHeader/>
        </w:trPr>
        <w:tc>
          <w:tcPr>
            <w:tcW w:w="9776" w:type="dxa"/>
            <w:shd w:val="clear" w:color="auto" w:fill="876154"/>
          </w:tcPr>
          <w:p w14:paraId="292200EB" w14:textId="25099392" w:rsidR="004E30D0" w:rsidRPr="00283DA5" w:rsidRDefault="004E30D0" w:rsidP="00851CF5">
            <w:pPr>
              <w:jc w:val="center"/>
              <w:rPr>
                <w:rFonts w:cs="Calibri"/>
                <w:b/>
                <w:color w:val="FFFFFF" w:themeColor="background1"/>
                <w:lang w:val="es-CO"/>
              </w:rPr>
            </w:pPr>
          </w:p>
        </w:tc>
      </w:tr>
      <w:tr w:rsidR="004E30D0" w:rsidRPr="007E3B97" w14:paraId="340EF561" w14:textId="77777777" w:rsidTr="00851CF5">
        <w:trPr>
          <w:trHeight w:val="262"/>
        </w:trPr>
        <w:tc>
          <w:tcPr>
            <w:tcW w:w="9776" w:type="dxa"/>
          </w:tcPr>
          <w:p w14:paraId="040DD2EE" w14:textId="4773323E" w:rsidR="004E30D0" w:rsidRDefault="00FD4CDD" w:rsidP="00851CF5">
            <w:pPr>
              <w:rPr>
                <w:rFonts w:cs="Calibri"/>
              </w:rPr>
            </w:pPr>
            <w:r>
              <w:rPr>
                <w:rFonts w:cs="Calibri"/>
              </w:rPr>
              <w:t>Hacer un Github (</w:t>
            </w:r>
            <w:hyperlink r:id="rId24" w:history="1">
              <w:r w:rsidR="005B2194" w:rsidRPr="00F529D1">
                <w:rPr>
                  <w:rStyle w:val="Hipervnculo"/>
                </w:rPr>
                <w:t>https://github.com/CURepublicana/ElectivaProfundizacion1</w:t>
              </w:r>
            </w:hyperlink>
            <w:r>
              <w:rPr>
                <w:rFonts w:cs="Calibri"/>
              </w:rPr>
              <w:t>)</w:t>
            </w:r>
          </w:p>
          <w:p w14:paraId="3B93E6ED" w14:textId="2C43C385" w:rsidR="00FD4CDD" w:rsidRPr="007E3B97" w:rsidRDefault="00FD4CDD" w:rsidP="00FD4CDD">
            <w:pPr>
              <w:rPr>
                <w:rFonts w:cs="Calibri"/>
              </w:rPr>
            </w:pPr>
          </w:p>
        </w:tc>
      </w:tr>
    </w:tbl>
    <w:p w14:paraId="3CE85791" w14:textId="77777777" w:rsidR="00E52F57" w:rsidRPr="007E3B97" w:rsidRDefault="00E52F57" w:rsidP="00337524">
      <w:pPr>
        <w:pStyle w:val="Bibliografa"/>
        <w:rPr>
          <w:rFonts w:cs="Calibri"/>
          <w:sz w:val="22"/>
          <w:szCs w:val="22"/>
        </w:rPr>
      </w:pPr>
    </w:p>
    <w:sectPr w:rsidR="00E52F57" w:rsidRPr="007E3B97" w:rsidSect="004B3D79">
      <w:headerReference w:type="default" r:id="rId25"/>
      <w:footerReference w:type="default" r:id="rId26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4679C" w14:textId="77777777" w:rsidR="00813AC7" w:rsidRDefault="00813AC7" w:rsidP="00F13C64">
      <w:r>
        <w:separator/>
      </w:r>
    </w:p>
  </w:endnote>
  <w:endnote w:type="continuationSeparator" w:id="0">
    <w:p w14:paraId="3FA97D48" w14:textId="77777777" w:rsidR="00813AC7" w:rsidRDefault="00813AC7" w:rsidP="00F13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316A9" w14:textId="3B1773DD" w:rsidR="00CD376B" w:rsidRPr="001F4E2F" w:rsidRDefault="00CD376B" w:rsidP="001F4E2F">
    <w:pPr>
      <w:pStyle w:val="Piedepgina"/>
      <w:pBdr>
        <w:top w:val="single" w:sz="4" w:space="1" w:color="auto"/>
      </w:pBdr>
      <w:jc w:val="center"/>
      <w:rPr>
        <w:rFonts w:eastAsiaTheme="majorEastAsia" w:cs="Tahoma"/>
        <w:szCs w:val="20"/>
      </w:rPr>
    </w:pPr>
    <w:r w:rsidRPr="001F4E2F">
      <w:rPr>
        <w:rFonts w:eastAsiaTheme="majorEastAsia" w:cs="Tahoma"/>
        <w:szCs w:val="20"/>
      </w:rPr>
      <w:t xml:space="preserve">Página </w:t>
    </w:r>
    <w:r w:rsidRPr="001F4E2F">
      <w:rPr>
        <w:rFonts w:eastAsiaTheme="minorEastAsia" w:cs="Tahoma"/>
        <w:szCs w:val="20"/>
      </w:rPr>
      <w:fldChar w:fldCharType="begin"/>
    </w:r>
    <w:r w:rsidRPr="001F4E2F">
      <w:rPr>
        <w:rFonts w:cs="Tahoma"/>
        <w:szCs w:val="20"/>
      </w:rPr>
      <w:instrText>PAGE   \* MERGEFORMAT</w:instrText>
    </w:r>
    <w:r w:rsidRPr="001F4E2F">
      <w:rPr>
        <w:rFonts w:eastAsiaTheme="minorEastAsia" w:cs="Tahoma"/>
        <w:szCs w:val="20"/>
      </w:rPr>
      <w:fldChar w:fldCharType="separate"/>
    </w:r>
    <w:r w:rsidR="009745E3" w:rsidRPr="009745E3">
      <w:rPr>
        <w:rFonts w:eastAsiaTheme="majorEastAsia" w:cs="Tahoma"/>
        <w:noProof/>
        <w:szCs w:val="20"/>
      </w:rPr>
      <w:t>3</w:t>
    </w:r>
    <w:r w:rsidRPr="001F4E2F">
      <w:rPr>
        <w:rFonts w:eastAsiaTheme="majorEastAsia" w:cs="Tahoma"/>
        <w:szCs w:val="20"/>
      </w:rPr>
      <w:fldChar w:fldCharType="end"/>
    </w:r>
    <w:r w:rsidRPr="001F4E2F">
      <w:rPr>
        <w:rFonts w:eastAsiaTheme="majorEastAsia" w:cs="Tahoma"/>
        <w:szCs w:val="20"/>
      </w:rPr>
      <w:t xml:space="preserve"> de </w:t>
    </w:r>
    <w:r>
      <w:rPr>
        <w:rFonts w:eastAsiaTheme="majorEastAsia" w:cs="Tahoma"/>
        <w:noProof/>
        <w:szCs w:val="20"/>
      </w:rPr>
      <w:fldChar w:fldCharType="begin"/>
    </w:r>
    <w:r>
      <w:rPr>
        <w:rFonts w:eastAsiaTheme="majorEastAsia" w:cs="Tahoma"/>
        <w:noProof/>
        <w:szCs w:val="20"/>
      </w:rPr>
      <w:instrText xml:space="preserve"> SECTIONPAGES   \* MERGEFORMAT </w:instrText>
    </w:r>
    <w:r>
      <w:rPr>
        <w:rFonts w:eastAsiaTheme="majorEastAsia" w:cs="Tahoma"/>
        <w:noProof/>
        <w:szCs w:val="20"/>
      </w:rPr>
      <w:fldChar w:fldCharType="separate"/>
    </w:r>
    <w:r w:rsidR="003C55A9">
      <w:rPr>
        <w:rFonts w:eastAsiaTheme="majorEastAsia" w:cs="Tahoma"/>
        <w:noProof/>
        <w:szCs w:val="20"/>
      </w:rPr>
      <w:t>17</w:t>
    </w:r>
    <w:r>
      <w:rPr>
        <w:rFonts w:eastAsiaTheme="majorEastAsia" w:cs="Tahoma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82553" w14:textId="77777777" w:rsidR="00813AC7" w:rsidRDefault="00813AC7" w:rsidP="00F13C64">
      <w:r>
        <w:separator/>
      </w:r>
    </w:p>
  </w:footnote>
  <w:footnote w:type="continuationSeparator" w:id="0">
    <w:p w14:paraId="14F33AEF" w14:textId="77777777" w:rsidR="00813AC7" w:rsidRDefault="00813AC7" w:rsidP="00F13C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79"/>
      <w:gridCol w:w="8593"/>
    </w:tblGrid>
    <w:tr w:rsidR="00CD376B" w14:paraId="48E1A625" w14:textId="77777777" w:rsidTr="004B3D79">
      <w:trPr>
        <w:jc w:val="center"/>
      </w:trPr>
      <w:tc>
        <w:tcPr>
          <w:tcW w:w="1379" w:type="dxa"/>
          <w:tcMar>
            <w:left w:w="0" w:type="dxa"/>
            <w:right w:w="0" w:type="dxa"/>
          </w:tcMar>
          <w:vAlign w:val="center"/>
        </w:tcPr>
        <w:p w14:paraId="592AD0D6" w14:textId="77777777" w:rsidR="00CD376B" w:rsidRDefault="00CD376B" w:rsidP="00E16AAA">
          <w:pPr>
            <w:spacing w:before="0" w:after="0"/>
            <w:jc w:val="center"/>
          </w:pPr>
          <w:r w:rsidRPr="00A86FAD">
            <w:rPr>
              <w:noProof/>
              <w:lang w:val="en-US" w:eastAsia="en-US"/>
            </w:rPr>
            <w:drawing>
              <wp:inline distT="0" distB="0" distL="0" distR="0" wp14:anchorId="4D3AA71D" wp14:editId="5E29E16B">
                <wp:extent cx="720000" cy="713975"/>
                <wp:effectExtent l="0" t="0" r="444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0" cy="71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03" w:type="dxa"/>
          <w:tcMar>
            <w:left w:w="0" w:type="dxa"/>
            <w:right w:w="0" w:type="dxa"/>
          </w:tcMar>
          <w:vAlign w:val="center"/>
        </w:tcPr>
        <w:p w14:paraId="5A9A7E21" w14:textId="77777777" w:rsidR="00CD376B" w:rsidRPr="0013125A" w:rsidRDefault="00CD376B" w:rsidP="00E16AAA">
          <w:pPr>
            <w:spacing w:before="0" w:after="0"/>
            <w:jc w:val="center"/>
            <w:rPr>
              <w:sz w:val="52"/>
              <w:szCs w:val="52"/>
            </w:rPr>
          </w:pPr>
          <w:r w:rsidRPr="0013125A">
            <w:rPr>
              <w:rFonts w:ascii="Edwardian Script ITC" w:hAnsi="Edwardian Script ITC"/>
              <w:sz w:val="52"/>
              <w:szCs w:val="52"/>
            </w:rPr>
            <w:t>Corporación Universitaria Republicana</w:t>
          </w:r>
        </w:p>
        <w:p w14:paraId="73E59067" w14:textId="77777777" w:rsidR="00CD376B" w:rsidRPr="00BB1C99" w:rsidRDefault="00EC1F81" w:rsidP="00957F04">
          <w:pPr>
            <w:spacing w:before="0" w:after="0"/>
            <w:jc w:val="center"/>
            <w:rPr>
              <w:sz w:val="39"/>
              <w:szCs w:val="39"/>
            </w:rPr>
          </w:pPr>
          <w:r>
            <w:rPr>
              <w:rFonts w:ascii="Edwardian Script ITC" w:hAnsi="Edwardian Script ITC"/>
              <w:sz w:val="52"/>
              <w:szCs w:val="52"/>
            </w:rPr>
            <w:t xml:space="preserve">Facultad </w:t>
          </w:r>
          <w:r w:rsidR="00957F04">
            <w:rPr>
              <w:rFonts w:ascii="Edwardian Script ITC" w:hAnsi="Edwardian Script ITC"/>
              <w:sz w:val="52"/>
              <w:szCs w:val="52"/>
            </w:rPr>
            <w:t>de Ingeniería</w:t>
          </w:r>
          <w:r>
            <w:rPr>
              <w:rFonts w:ascii="Edwardian Script ITC" w:hAnsi="Edwardian Script ITC"/>
              <w:sz w:val="52"/>
              <w:szCs w:val="52"/>
            </w:rPr>
            <w:t xml:space="preserve"> </w:t>
          </w:r>
          <w:r w:rsidR="00957F04">
            <w:rPr>
              <w:rFonts w:ascii="Edwardian Script ITC" w:hAnsi="Edwardian Script ITC"/>
              <w:sz w:val="52"/>
              <w:szCs w:val="52"/>
            </w:rPr>
            <w:t xml:space="preserve"> y Ciencias Básicas</w:t>
          </w:r>
        </w:p>
      </w:tc>
    </w:tr>
  </w:tbl>
  <w:p w14:paraId="13AFB47B" w14:textId="77777777" w:rsidR="00CD376B" w:rsidRPr="004B3D79" w:rsidRDefault="00CD376B" w:rsidP="00E16AAA">
    <w:pPr>
      <w:spacing w:before="0"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3F2A50"/>
    <w:multiLevelType w:val="hybridMultilevel"/>
    <w:tmpl w:val="7CEAA1F6"/>
    <w:lvl w:ilvl="0" w:tplc="9BF0AD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053152D"/>
    <w:multiLevelType w:val="hybridMultilevel"/>
    <w:tmpl w:val="F31AAF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1874BEA"/>
    <w:multiLevelType w:val="hybridMultilevel"/>
    <w:tmpl w:val="962EFB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9C56AC"/>
    <w:multiLevelType w:val="hybridMultilevel"/>
    <w:tmpl w:val="BA782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C9602A"/>
    <w:multiLevelType w:val="hybridMultilevel"/>
    <w:tmpl w:val="FCAC15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C7757EC"/>
    <w:multiLevelType w:val="hybridMultilevel"/>
    <w:tmpl w:val="61788C04"/>
    <w:lvl w:ilvl="0" w:tplc="F274FC0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56110F"/>
    <w:multiLevelType w:val="hybridMultilevel"/>
    <w:tmpl w:val="210A05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31D6BFB"/>
    <w:multiLevelType w:val="hybridMultilevel"/>
    <w:tmpl w:val="9A285F8E"/>
    <w:lvl w:ilvl="0" w:tplc="5AB8A09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5D96D67"/>
    <w:multiLevelType w:val="hybridMultilevel"/>
    <w:tmpl w:val="9AD2D4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401621"/>
    <w:multiLevelType w:val="hybridMultilevel"/>
    <w:tmpl w:val="4266A5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95B0031"/>
    <w:multiLevelType w:val="hybridMultilevel"/>
    <w:tmpl w:val="1DC6A5AE"/>
    <w:lvl w:ilvl="0" w:tplc="240A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6" w15:restartNumberingAfterBreak="0">
    <w:nsid w:val="2447006E"/>
    <w:multiLevelType w:val="hybridMultilevel"/>
    <w:tmpl w:val="551688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9001F34"/>
    <w:multiLevelType w:val="hybridMultilevel"/>
    <w:tmpl w:val="9A8097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F76F61"/>
    <w:multiLevelType w:val="hybridMultilevel"/>
    <w:tmpl w:val="6D9C65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7F6374"/>
    <w:multiLevelType w:val="hybridMultilevel"/>
    <w:tmpl w:val="50DEB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6C5A7D"/>
    <w:multiLevelType w:val="hybridMultilevel"/>
    <w:tmpl w:val="598A9B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0986D8C"/>
    <w:multiLevelType w:val="hybridMultilevel"/>
    <w:tmpl w:val="DE7237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3435FAE"/>
    <w:multiLevelType w:val="hybridMultilevel"/>
    <w:tmpl w:val="7116B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872ED1"/>
    <w:multiLevelType w:val="hybridMultilevel"/>
    <w:tmpl w:val="3ACCFA58"/>
    <w:lvl w:ilvl="0" w:tplc="AAD2CBD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70B4DB8"/>
    <w:multiLevelType w:val="hybridMultilevel"/>
    <w:tmpl w:val="A52C3B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36199A"/>
    <w:multiLevelType w:val="hybridMultilevel"/>
    <w:tmpl w:val="6688E380"/>
    <w:lvl w:ilvl="0" w:tplc="3E5A79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EE80CBB"/>
    <w:multiLevelType w:val="hybridMultilevel"/>
    <w:tmpl w:val="743C9A02"/>
    <w:lvl w:ilvl="0" w:tplc="C304E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F350EC3"/>
    <w:multiLevelType w:val="hybridMultilevel"/>
    <w:tmpl w:val="1E98FB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A57FBF"/>
    <w:multiLevelType w:val="hybridMultilevel"/>
    <w:tmpl w:val="2D2C4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7C799A"/>
    <w:multiLevelType w:val="hybridMultilevel"/>
    <w:tmpl w:val="8CE48C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5A343CC"/>
    <w:multiLevelType w:val="hybridMultilevel"/>
    <w:tmpl w:val="48F2F0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70D7614"/>
    <w:multiLevelType w:val="hybridMultilevel"/>
    <w:tmpl w:val="1CF2D31E"/>
    <w:lvl w:ilvl="0" w:tplc="096E3E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B01B72"/>
    <w:multiLevelType w:val="hybridMultilevel"/>
    <w:tmpl w:val="92041A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A56489"/>
    <w:multiLevelType w:val="hybridMultilevel"/>
    <w:tmpl w:val="53D0C6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F4F450C"/>
    <w:multiLevelType w:val="hybridMultilevel"/>
    <w:tmpl w:val="07909A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04E05BE"/>
    <w:multiLevelType w:val="hybridMultilevel"/>
    <w:tmpl w:val="E00A5B04"/>
    <w:lvl w:ilvl="0" w:tplc="39E0C4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E486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D8B0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0A95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4ECD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E478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8BA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4054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28249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 w15:restartNumberingAfterBreak="0">
    <w:nsid w:val="54F33648"/>
    <w:multiLevelType w:val="hybridMultilevel"/>
    <w:tmpl w:val="72104D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A01315B"/>
    <w:multiLevelType w:val="hybridMultilevel"/>
    <w:tmpl w:val="62245F28"/>
    <w:lvl w:ilvl="0" w:tplc="240A0019">
      <w:start w:val="1"/>
      <w:numFmt w:val="lowerLetter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1350BB9"/>
    <w:multiLevelType w:val="hybridMultilevel"/>
    <w:tmpl w:val="01347038"/>
    <w:lvl w:ilvl="0" w:tplc="ACAE03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21165D2"/>
    <w:multiLevelType w:val="hybridMultilevel"/>
    <w:tmpl w:val="500C3E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AA17C1D"/>
    <w:multiLevelType w:val="hybridMultilevel"/>
    <w:tmpl w:val="5EA662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E266E93"/>
    <w:multiLevelType w:val="hybridMultilevel"/>
    <w:tmpl w:val="B666D5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17D1FF0"/>
    <w:multiLevelType w:val="hybridMultilevel"/>
    <w:tmpl w:val="03E0110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4B51BED"/>
    <w:multiLevelType w:val="hybridMultilevel"/>
    <w:tmpl w:val="364C89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73375B"/>
    <w:multiLevelType w:val="hybridMultilevel"/>
    <w:tmpl w:val="DCF2B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9C3482"/>
    <w:multiLevelType w:val="hybridMultilevel"/>
    <w:tmpl w:val="5602D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4"/>
  </w:num>
  <w:num w:numId="3">
    <w:abstractNumId w:val="14"/>
  </w:num>
  <w:num w:numId="4">
    <w:abstractNumId w:val="42"/>
  </w:num>
  <w:num w:numId="5">
    <w:abstractNumId w:val="36"/>
  </w:num>
  <w:num w:numId="6">
    <w:abstractNumId w:val="9"/>
  </w:num>
  <w:num w:numId="7">
    <w:abstractNumId w:val="21"/>
  </w:num>
  <w:num w:numId="8">
    <w:abstractNumId w:val="35"/>
  </w:num>
  <w:num w:numId="9">
    <w:abstractNumId w:val="20"/>
  </w:num>
  <w:num w:numId="10">
    <w:abstractNumId w:val="41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33"/>
  </w:num>
  <w:num w:numId="16">
    <w:abstractNumId w:val="16"/>
  </w:num>
  <w:num w:numId="17">
    <w:abstractNumId w:val="6"/>
  </w:num>
  <w:num w:numId="18">
    <w:abstractNumId w:val="30"/>
  </w:num>
  <w:num w:numId="19">
    <w:abstractNumId w:val="39"/>
  </w:num>
  <w:num w:numId="20">
    <w:abstractNumId w:val="29"/>
  </w:num>
  <w:num w:numId="21">
    <w:abstractNumId w:val="40"/>
  </w:num>
  <w:num w:numId="22">
    <w:abstractNumId w:val="37"/>
  </w:num>
  <w:num w:numId="23">
    <w:abstractNumId w:val="11"/>
  </w:num>
  <w:num w:numId="24">
    <w:abstractNumId w:val="15"/>
  </w:num>
  <w:num w:numId="25">
    <w:abstractNumId w:val="44"/>
  </w:num>
  <w:num w:numId="26">
    <w:abstractNumId w:val="7"/>
  </w:num>
  <w:num w:numId="27">
    <w:abstractNumId w:val="28"/>
  </w:num>
  <w:num w:numId="28">
    <w:abstractNumId w:val="13"/>
  </w:num>
  <w:num w:numId="29">
    <w:abstractNumId w:val="17"/>
  </w:num>
  <w:num w:numId="30">
    <w:abstractNumId w:val="32"/>
  </w:num>
  <w:num w:numId="31">
    <w:abstractNumId w:val="18"/>
  </w:num>
  <w:num w:numId="32">
    <w:abstractNumId w:val="19"/>
  </w:num>
  <w:num w:numId="33">
    <w:abstractNumId w:val="22"/>
  </w:num>
  <w:num w:numId="34">
    <w:abstractNumId w:val="8"/>
  </w:num>
  <w:num w:numId="35">
    <w:abstractNumId w:val="43"/>
  </w:num>
  <w:num w:numId="36">
    <w:abstractNumId w:val="45"/>
  </w:num>
  <w:num w:numId="37">
    <w:abstractNumId w:val="24"/>
  </w:num>
  <w:num w:numId="38">
    <w:abstractNumId w:val="31"/>
  </w:num>
  <w:num w:numId="39">
    <w:abstractNumId w:val="27"/>
  </w:num>
  <w:num w:numId="40">
    <w:abstractNumId w:val="12"/>
  </w:num>
  <w:num w:numId="41">
    <w:abstractNumId w:val="25"/>
  </w:num>
  <w:num w:numId="42">
    <w:abstractNumId w:val="5"/>
  </w:num>
  <w:num w:numId="43">
    <w:abstractNumId w:val="23"/>
  </w:num>
  <w:num w:numId="44">
    <w:abstractNumId w:val="26"/>
  </w:num>
  <w:num w:numId="45">
    <w:abstractNumId w:val="10"/>
  </w:num>
  <w:num w:numId="46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567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696"/>
    <w:rsid w:val="0000178A"/>
    <w:rsid w:val="00006663"/>
    <w:rsid w:val="000171F4"/>
    <w:rsid w:val="000172E3"/>
    <w:rsid w:val="000416C2"/>
    <w:rsid w:val="000429B4"/>
    <w:rsid w:val="00046BF0"/>
    <w:rsid w:val="00053262"/>
    <w:rsid w:val="00060D59"/>
    <w:rsid w:val="00062A01"/>
    <w:rsid w:val="00071312"/>
    <w:rsid w:val="0007386C"/>
    <w:rsid w:val="000742C1"/>
    <w:rsid w:val="00077093"/>
    <w:rsid w:val="00082058"/>
    <w:rsid w:val="00090830"/>
    <w:rsid w:val="00090B8B"/>
    <w:rsid w:val="000972CD"/>
    <w:rsid w:val="00097D73"/>
    <w:rsid w:val="000A0601"/>
    <w:rsid w:val="000A108A"/>
    <w:rsid w:val="000A6A45"/>
    <w:rsid w:val="000A7909"/>
    <w:rsid w:val="000B0848"/>
    <w:rsid w:val="000B1990"/>
    <w:rsid w:val="000B20E5"/>
    <w:rsid w:val="000B2764"/>
    <w:rsid w:val="000B310C"/>
    <w:rsid w:val="000B62A7"/>
    <w:rsid w:val="000C3BCC"/>
    <w:rsid w:val="000D0530"/>
    <w:rsid w:val="000D4DDA"/>
    <w:rsid w:val="000D5F48"/>
    <w:rsid w:val="000D619B"/>
    <w:rsid w:val="000E05FE"/>
    <w:rsid w:val="000E3065"/>
    <w:rsid w:val="000E633A"/>
    <w:rsid w:val="000F1287"/>
    <w:rsid w:val="000F5230"/>
    <w:rsid w:val="00100672"/>
    <w:rsid w:val="001008BF"/>
    <w:rsid w:val="00107D56"/>
    <w:rsid w:val="00112208"/>
    <w:rsid w:val="001125E0"/>
    <w:rsid w:val="0011584C"/>
    <w:rsid w:val="001227D9"/>
    <w:rsid w:val="0013125A"/>
    <w:rsid w:val="00145715"/>
    <w:rsid w:val="001559CD"/>
    <w:rsid w:val="00171C0D"/>
    <w:rsid w:val="00175A20"/>
    <w:rsid w:val="00185EC8"/>
    <w:rsid w:val="00186D6E"/>
    <w:rsid w:val="001938E7"/>
    <w:rsid w:val="001940AE"/>
    <w:rsid w:val="001A4475"/>
    <w:rsid w:val="001A749C"/>
    <w:rsid w:val="001B2D31"/>
    <w:rsid w:val="001B3D6E"/>
    <w:rsid w:val="001B59C5"/>
    <w:rsid w:val="001C52D1"/>
    <w:rsid w:val="001D3681"/>
    <w:rsid w:val="001D3BC9"/>
    <w:rsid w:val="001D5CDE"/>
    <w:rsid w:val="001D79B3"/>
    <w:rsid w:val="001E3631"/>
    <w:rsid w:val="001F4E2F"/>
    <w:rsid w:val="0021384B"/>
    <w:rsid w:val="0021557A"/>
    <w:rsid w:val="002205B4"/>
    <w:rsid w:val="00222975"/>
    <w:rsid w:val="00230B69"/>
    <w:rsid w:val="00233043"/>
    <w:rsid w:val="002344E4"/>
    <w:rsid w:val="00235EF5"/>
    <w:rsid w:val="00237C40"/>
    <w:rsid w:val="002433D4"/>
    <w:rsid w:val="002440C8"/>
    <w:rsid w:val="0024496A"/>
    <w:rsid w:val="00245813"/>
    <w:rsid w:val="002477BC"/>
    <w:rsid w:val="002500F0"/>
    <w:rsid w:val="00257CD0"/>
    <w:rsid w:val="0026508B"/>
    <w:rsid w:val="00265901"/>
    <w:rsid w:val="00274733"/>
    <w:rsid w:val="00275512"/>
    <w:rsid w:val="00283DA5"/>
    <w:rsid w:val="00291683"/>
    <w:rsid w:val="002A0BA5"/>
    <w:rsid w:val="002A5D27"/>
    <w:rsid w:val="002B5592"/>
    <w:rsid w:val="002C03D0"/>
    <w:rsid w:val="002C49A9"/>
    <w:rsid w:val="002D6FA0"/>
    <w:rsid w:val="002E0004"/>
    <w:rsid w:val="002E62F2"/>
    <w:rsid w:val="002E7B55"/>
    <w:rsid w:val="003073EC"/>
    <w:rsid w:val="00315932"/>
    <w:rsid w:val="00315D1B"/>
    <w:rsid w:val="00322E73"/>
    <w:rsid w:val="00332BD3"/>
    <w:rsid w:val="00334893"/>
    <w:rsid w:val="00337524"/>
    <w:rsid w:val="00345F59"/>
    <w:rsid w:val="00346586"/>
    <w:rsid w:val="003543C1"/>
    <w:rsid w:val="00356319"/>
    <w:rsid w:val="00381263"/>
    <w:rsid w:val="00391E98"/>
    <w:rsid w:val="003A3A4E"/>
    <w:rsid w:val="003A4084"/>
    <w:rsid w:val="003B0DAA"/>
    <w:rsid w:val="003B77D0"/>
    <w:rsid w:val="003C55A9"/>
    <w:rsid w:val="003D6B9D"/>
    <w:rsid w:val="003D7638"/>
    <w:rsid w:val="003F4F8C"/>
    <w:rsid w:val="003F5D0B"/>
    <w:rsid w:val="00416343"/>
    <w:rsid w:val="0043378A"/>
    <w:rsid w:val="00443047"/>
    <w:rsid w:val="00445318"/>
    <w:rsid w:val="00452241"/>
    <w:rsid w:val="004611CE"/>
    <w:rsid w:val="00481A5B"/>
    <w:rsid w:val="004925A3"/>
    <w:rsid w:val="00492A21"/>
    <w:rsid w:val="0049567B"/>
    <w:rsid w:val="00497952"/>
    <w:rsid w:val="004A051B"/>
    <w:rsid w:val="004A4258"/>
    <w:rsid w:val="004A4A75"/>
    <w:rsid w:val="004A4B19"/>
    <w:rsid w:val="004B3D79"/>
    <w:rsid w:val="004B7AA7"/>
    <w:rsid w:val="004C21EE"/>
    <w:rsid w:val="004C2890"/>
    <w:rsid w:val="004D3436"/>
    <w:rsid w:val="004D3EC1"/>
    <w:rsid w:val="004E073C"/>
    <w:rsid w:val="004E30D0"/>
    <w:rsid w:val="004F1B01"/>
    <w:rsid w:val="004F4991"/>
    <w:rsid w:val="004F5C05"/>
    <w:rsid w:val="00513658"/>
    <w:rsid w:val="00515B21"/>
    <w:rsid w:val="00517509"/>
    <w:rsid w:val="00524BF2"/>
    <w:rsid w:val="00533998"/>
    <w:rsid w:val="00541CFF"/>
    <w:rsid w:val="00542207"/>
    <w:rsid w:val="00542596"/>
    <w:rsid w:val="00545F8A"/>
    <w:rsid w:val="005478AB"/>
    <w:rsid w:val="00551CBE"/>
    <w:rsid w:val="00552BBD"/>
    <w:rsid w:val="005530CB"/>
    <w:rsid w:val="00553723"/>
    <w:rsid w:val="00561427"/>
    <w:rsid w:val="00563C84"/>
    <w:rsid w:val="005710A5"/>
    <w:rsid w:val="005741D6"/>
    <w:rsid w:val="00574DE6"/>
    <w:rsid w:val="005777C4"/>
    <w:rsid w:val="00593BE5"/>
    <w:rsid w:val="005958DC"/>
    <w:rsid w:val="005972AE"/>
    <w:rsid w:val="005A10AA"/>
    <w:rsid w:val="005A7519"/>
    <w:rsid w:val="005B0EA4"/>
    <w:rsid w:val="005B2194"/>
    <w:rsid w:val="005B3114"/>
    <w:rsid w:val="005C30E0"/>
    <w:rsid w:val="005D3099"/>
    <w:rsid w:val="005F4A03"/>
    <w:rsid w:val="005F778C"/>
    <w:rsid w:val="00601B60"/>
    <w:rsid w:val="006044E9"/>
    <w:rsid w:val="00607342"/>
    <w:rsid w:val="0062083E"/>
    <w:rsid w:val="00625140"/>
    <w:rsid w:val="0063045F"/>
    <w:rsid w:val="00647857"/>
    <w:rsid w:val="00650B6C"/>
    <w:rsid w:val="00651C84"/>
    <w:rsid w:val="006523DC"/>
    <w:rsid w:val="006650AD"/>
    <w:rsid w:val="006652CB"/>
    <w:rsid w:val="00670E1A"/>
    <w:rsid w:val="00671C75"/>
    <w:rsid w:val="00677416"/>
    <w:rsid w:val="00682A20"/>
    <w:rsid w:val="00697221"/>
    <w:rsid w:val="0069725B"/>
    <w:rsid w:val="00697CDF"/>
    <w:rsid w:val="006A387A"/>
    <w:rsid w:val="006A42B2"/>
    <w:rsid w:val="006A7B40"/>
    <w:rsid w:val="006B50B7"/>
    <w:rsid w:val="006D2E4D"/>
    <w:rsid w:val="006D700A"/>
    <w:rsid w:val="006E1519"/>
    <w:rsid w:val="006E77ED"/>
    <w:rsid w:val="006E7EB1"/>
    <w:rsid w:val="007015A9"/>
    <w:rsid w:val="00703B4F"/>
    <w:rsid w:val="00704E9D"/>
    <w:rsid w:val="007078D8"/>
    <w:rsid w:val="00712052"/>
    <w:rsid w:val="00712AE1"/>
    <w:rsid w:val="007144B5"/>
    <w:rsid w:val="00722A6C"/>
    <w:rsid w:val="00734F16"/>
    <w:rsid w:val="0073645E"/>
    <w:rsid w:val="007404E2"/>
    <w:rsid w:val="00757CA5"/>
    <w:rsid w:val="00762EAC"/>
    <w:rsid w:val="00764A45"/>
    <w:rsid w:val="00766A04"/>
    <w:rsid w:val="00771580"/>
    <w:rsid w:val="00772DC9"/>
    <w:rsid w:val="00773696"/>
    <w:rsid w:val="007741AD"/>
    <w:rsid w:val="00782CF4"/>
    <w:rsid w:val="00791325"/>
    <w:rsid w:val="00792935"/>
    <w:rsid w:val="0079387A"/>
    <w:rsid w:val="00794639"/>
    <w:rsid w:val="007958DE"/>
    <w:rsid w:val="00797446"/>
    <w:rsid w:val="007A280D"/>
    <w:rsid w:val="007B5CC2"/>
    <w:rsid w:val="007B632C"/>
    <w:rsid w:val="007B74A2"/>
    <w:rsid w:val="007C0272"/>
    <w:rsid w:val="007C3490"/>
    <w:rsid w:val="007C3FA0"/>
    <w:rsid w:val="007D38B3"/>
    <w:rsid w:val="007D4A53"/>
    <w:rsid w:val="007E2C09"/>
    <w:rsid w:val="007E3B97"/>
    <w:rsid w:val="007E5E39"/>
    <w:rsid w:val="007E6E9D"/>
    <w:rsid w:val="007F01F2"/>
    <w:rsid w:val="007F1666"/>
    <w:rsid w:val="007F248F"/>
    <w:rsid w:val="00802FA5"/>
    <w:rsid w:val="00804D1C"/>
    <w:rsid w:val="00805530"/>
    <w:rsid w:val="0080700C"/>
    <w:rsid w:val="00807C7A"/>
    <w:rsid w:val="00813AC7"/>
    <w:rsid w:val="00815F3A"/>
    <w:rsid w:val="008209FE"/>
    <w:rsid w:val="008252A6"/>
    <w:rsid w:val="0082616E"/>
    <w:rsid w:val="008434C0"/>
    <w:rsid w:val="00845085"/>
    <w:rsid w:val="008462AE"/>
    <w:rsid w:val="00852F79"/>
    <w:rsid w:val="008614A8"/>
    <w:rsid w:val="00865C76"/>
    <w:rsid w:val="00871356"/>
    <w:rsid w:val="008715B5"/>
    <w:rsid w:val="00874D08"/>
    <w:rsid w:val="00877572"/>
    <w:rsid w:val="0089404D"/>
    <w:rsid w:val="008977AF"/>
    <w:rsid w:val="008A4DE5"/>
    <w:rsid w:val="008B14D0"/>
    <w:rsid w:val="008B17A5"/>
    <w:rsid w:val="008B3C2E"/>
    <w:rsid w:val="008B5956"/>
    <w:rsid w:val="008C0262"/>
    <w:rsid w:val="008C0D6B"/>
    <w:rsid w:val="008C3167"/>
    <w:rsid w:val="008C579E"/>
    <w:rsid w:val="008D1F78"/>
    <w:rsid w:val="008D5DBB"/>
    <w:rsid w:val="008D6428"/>
    <w:rsid w:val="008D7980"/>
    <w:rsid w:val="008E02CE"/>
    <w:rsid w:val="008E2BF1"/>
    <w:rsid w:val="008E54F5"/>
    <w:rsid w:val="008F0C2B"/>
    <w:rsid w:val="008F36D9"/>
    <w:rsid w:val="0090332C"/>
    <w:rsid w:val="009163C8"/>
    <w:rsid w:val="0091671B"/>
    <w:rsid w:val="0093001C"/>
    <w:rsid w:val="009356C2"/>
    <w:rsid w:val="00935F75"/>
    <w:rsid w:val="00936384"/>
    <w:rsid w:val="00954E65"/>
    <w:rsid w:val="00955465"/>
    <w:rsid w:val="00957BA2"/>
    <w:rsid w:val="00957F04"/>
    <w:rsid w:val="009745E3"/>
    <w:rsid w:val="00980102"/>
    <w:rsid w:val="009823D1"/>
    <w:rsid w:val="00997851"/>
    <w:rsid w:val="009A505F"/>
    <w:rsid w:val="009A7113"/>
    <w:rsid w:val="009B0096"/>
    <w:rsid w:val="009B2280"/>
    <w:rsid w:val="009B56E6"/>
    <w:rsid w:val="009B7CD1"/>
    <w:rsid w:val="009C1CB5"/>
    <w:rsid w:val="009C6D9F"/>
    <w:rsid w:val="009D64A5"/>
    <w:rsid w:val="009D6EA6"/>
    <w:rsid w:val="009E5C2E"/>
    <w:rsid w:val="00A0003F"/>
    <w:rsid w:val="00A01102"/>
    <w:rsid w:val="00A051FE"/>
    <w:rsid w:val="00A05AB0"/>
    <w:rsid w:val="00A10868"/>
    <w:rsid w:val="00A12B68"/>
    <w:rsid w:val="00A202EF"/>
    <w:rsid w:val="00A260F7"/>
    <w:rsid w:val="00A27BD1"/>
    <w:rsid w:val="00A27D72"/>
    <w:rsid w:val="00A33D01"/>
    <w:rsid w:val="00A34F5D"/>
    <w:rsid w:val="00A37853"/>
    <w:rsid w:val="00A44325"/>
    <w:rsid w:val="00A45F10"/>
    <w:rsid w:val="00A4627B"/>
    <w:rsid w:val="00A50FD2"/>
    <w:rsid w:val="00A5261A"/>
    <w:rsid w:val="00A6262B"/>
    <w:rsid w:val="00A644FA"/>
    <w:rsid w:val="00A65F83"/>
    <w:rsid w:val="00A7186A"/>
    <w:rsid w:val="00A720A5"/>
    <w:rsid w:val="00A73651"/>
    <w:rsid w:val="00A85050"/>
    <w:rsid w:val="00A85EAD"/>
    <w:rsid w:val="00A8684C"/>
    <w:rsid w:val="00A86FAD"/>
    <w:rsid w:val="00A935A1"/>
    <w:rsid w:val="00A94A45"/>
    <w:rsid w:val="00A94DB6"/>
    <w:rsid w:val="00A968B9"/>
    <w:rsid w:val="00AA6ECB"/>
    <w:rsid w:val="00AB069E"/>
    <w:rsid w:val="00AB26A3"/>
    <w:rsid w:val="00AB4942"/>
    <w:rsid w:val="00AD0992"/>
    <w:rsid w:val="00AF6F32"/>
    <w:rsid w:val="00B029A7"/>
    <w:rsid w:val="00B03256"/>
    <w:rsid w:val="00B03966"/>
    <w:rsid w:val="00B07E8E"/>
    <w:rsid w:val="00B20164"/>
    <w:rsid w:val="00B20C7A"/>
    <w:rsid w:val="00B261CC"/>
    <w:rsid w:val="00B30B8C"/>
    <w:rsid w:val="00B350E5"/>
    <w:rsid w:val="00B372FF"/>
    <w:rsid w:val="00B40A50"/>
    <w:rsid w:val="00B43FAC"/>
    <w:rsid w:val="00B4657B"/>
    <w:rsid w:val="00B47817"/>
    <w:rsid w:val="00B51222"/>
    <w:rsid w:val="00B640EA"/>
    <w:rsid w:val="00B64F8E"/>
    <w:rsid w:val="00B65376"/>
    <w:rsid w:val="00B70C1C"/>
    <w:rsid w:val="00B7445B"/>
    <w:rsid w:val="00B76B46"/>
    <w:rsid w:val="00B80DC5"/>
    <w:rsid w:val="00B82795"/>
    <w:rsid w:val="00B856A6"/>
    <w:rsid w:val="00B867EA"/>
    <w:rsid w:val="00B908EC"/>
    <w:rsid w:val="00BA1A97"/>
    <w:rsid w:val="00BA2191"/>
    <w:rsid w:val="00BA5CB7"/>
    <w:rsid w:val="00BB116A"/>
    <w:rsid w:val="00BB1C99"/>
    <w:rsid w:val="00BB34A7"/>
    <w:rsid w:val="00BB557F"/>
    <w:rsid w:val="00BB7E85"/>
    <w:rsid w:val="00BD6478"/>
    <w:rsid w:val="00BE17F9"/>
    <w:rsid w:val="00BE58F4"/>
    <w:rsid w:val="00BE6244"/>
    <w:rsid w:val="00BE6FDA"/>
    <w:rsid w:val="00BF41F4"/>
    <w:rsid w:val="00BF5890"/>
    <w:rsid w:val="00BF6FB8"/>
    <w:rsid w:val="00C019CE"/>
    <w:rsid w:val="00C13F0A"/>
    <w:rsid w:val="00C16D0A"/>
    <w:rsid w:val="00C21179"/>
    <w:rsid w:val="00C225AF"/>
    <w:rsid w:val="00C226C4"/>
    <w:rsid w:val="00C25EE9"/>
    <w:rsid w:val="00C375C2"/>
    <w:rsid w:val="00C46363"/>
    <w:rsid w:val="00C468F8"/>
    <w:rsid w:val="00C4706C"/>
    <w:rsid w:val="00C507BF"/>
    <w:rsid w:val="00C55F72"/>
    <w:rsid w:val="00C612D6"/>
    <w:rsid w:val="00C671B3"/>
    <w:rsid w:val="00C7336A"/>
    <w:rsid w:val="00C74FC5"/>
    <w:rsid w:val="00C76728"/>
    <w:rsid w:val="00C813D5"/>
    <w:rsid w:val="00C95789"/>
    <w:rsid w:val="00CA2243"/>
    <w:rsid w:val="00CA3880"/>
    <w:rsid w:val="00CA403C"/>
    <w:rsid w:val="00CB0C06"/>
    <w:rsid w:val="00CC1856"/>
    <w:rsid w:val="00CC1FCD"/>
    <w:rsid w:val="00CC28A6"/>
    <w:rsid w:val="00CC42E5"/>
    <w:rsid w:val="00CC5C88"/>
    <w:rsid w:val="00CD3194"/>
    <w:rsid w:val="00CD376B"/>
    <w:rsid w:val="00CE0093"/>
    <w:rsid w:val="00CE00E1"/>
    <w:rsid w:val="00CE3DC7"/>
    <w:rsid w:val="00CE5E49"/>
    <w:rsid w:val="00CF0C34"/>
    <w:rsid w:val="00CF150C"/>
    <w:rsid w:val="00CF2726"/>
    <w:rsid w:val="00D055A8"/>
    <w:rsid w:val="00D065B3"/>
    <w:rsid w:val="00D14F06"/>
    <w:rsid w:val="00D1649A"/>
    <w:rsid w:val="00D244A9"/>
    <w:rsid w:val="00D30A7B"/>
    <w:rsid w:val="00D37B8B"/>
    <w:rsid w:val="00D435E2"/>
    <w:rsid w:val="00D503BE"/>
    <w:rsid w:val="00D50BFE"/>
    <w:rsid w:val="00D5132F"/>
    <w:rsid w:val="00D51C80"/>
    <w:rsid w:val="00D55164"/>
    <w:rsid w:val="00D56E9A"/>
    <w:rsid w:val="00D6059B"/>
    <w:rsid w:val="00D63A4B"/>
    <w:rsid w:val="00D7392F"/>
    <w:rsid w:val="00D77CA3"/>
    <w:rsid w:val="00D82992"/>
    <w:rsid w:val="00D82AF8"/>
    <w:rsid w:val="00D82D77"/>
    <w:rsid w:val="00D848E0"/>
    <w:rsid w:val="00D862FE"/>
    <w:rsid w:val="00D91E47"/>
    <w:rsid w:val="00DA1835"/>
    <w:rsid w:val="00DA5553"/>
    <w:rsid w:val="00DA7AE7"/>
    <w:rsid w:val="00DA7C16"/>
    <w:rsid w:val="00DB1689"/>
    <w:rsid w:val="00DB35FC"/>
    <w:rsid w:val="00DB52DB"/>
    <w:rsid w:val="00DC763B"/>
    <w:rsid w:val="00DD2344"/>
    <w:rsid w:val="00DD74D8"/>
    <w:rsid w:val="00DE2AC8"/>
    <w:rsid w:val="00DE3C59"/>
    <w:rsid w:val="00DF0055"/>
    <w:rsid w:val="00DF1D94"/>
    <w:rsid w:val="00DF6AF0"/>
    <w:rsid w:val="00E02307"/>
    <w:rsid w:val="00E03792"/>
    <w:rsid w:val="00E0397C"/>
    <w:rsid w:val="00E05699"/>
    <w:rsid w:val="00E16AAA"/>
    <w:rsid w:val="00E20BD4"/>
    <w:rsid w:val="00E32FE5"/>
    <w:rsid w:val="00E3542D"/>
    <w:rsid w:val="00E431D3"/>
    <w:rsid w:val="00E45AE9"/>
    <w:rsid w:val="00E52F57"/>
    <w:rsid w:val="00E5464C"/>
    <w:rsid w:val="00E60054"/>
    <w:rsid w:val="00E62E1E"/>
    <w:rsid w:val="00E66D25"/>
    <w:rsid w:val="00E66EC2"/>
    <w:rsid w:val="00E833C6"/>
    <w:rsid w:val="00E931CA"/>
    <w:rsid w:val="00E950C2"/>
    <w:rsid w:val="00EA5623"/>
    <w:rsid w:val="00EB000A"/>
    <w:rsid w:val="00EC10BF"/>
    <w:rsid w:val="00EC1EE5"/>
    <w:rsid w:val="00EC1F81"/>
    <w:rsid w:val="00EC4840"/>
    <w:rsid w:val="00EC52F3"/>
    <w:rsid w:val="00ED2551"/>
    <w:rsid w:val="00ED3B0C"/>
    <w:rsid w:val="00ED4BAC"/>
    <w:rsid w:val="00EE4E11"/>
    <w:rsid w:val="00EE6CB5"/>
    <w:rsid w:val="00EE79A4"/>
    <w:rsid w:val="00EF0291"/>
    <w:rsid w:val="00EF2ABA"/>
    <w:rsid w:val="00EF4FF5"/>
    <w:rsid w:val="00F0347A"/>
    <w:rsid w:val="00F10259"/>
    <w:rsid w:val="00F10DDC"/>
    <w:rsid w:val="00F11B7B"/>
    <w:rsid w:val="00F12500"/>
    <w:rsid w:val="00F13705"/>
    <w:rsid w:val="00F13C64"/>
    <w:rsid w:val="00F156CF"/>
    <w:rsid w:val="00F1642E"/>
    <w:rsid w:val="00F265B6"/>
    <w:rsid w:val="00F3154C"/>
    <w:rsid w:val="00F31579"/>
    <w:rsid w:val="00F36294"/>
    <w:rsid w:val="00F4406E"/>
    <w:rsid w:val="00F451FC"/>
    <w:rsid w:val="00F51198"/>
    <w:rsid w:val="00F52FC9"/>
    <w:rsid w:val="00F55213"/>
    <w:rsid w:val="00F556DA"/>
    <w:rsid w:val="00F565A4"/>
    <w:rsid w:val="00F60BFC"/>
    <w:rsid w:val="00F65F6D"/>
    <w:rsid w:val="00F66237"/>
    <w:rsid w:val="00F7721A"/>
    <w:rsid w:val="00F82734"/>
    <w:rsid w:val="00F86BDE"/>
    <w:rsid w:val="00F908ED"/>
    <w:rsid w:val="00F92CED"/>
    <w:rsid w:val="00F94250"/>
    <w:rsid w:val="00F9706A"/>
    <w:rsid w:val="00FA07E6"/>
    <w:rsid w:val="00FA19F3"/>
    <w:rsid w:val="00FB08BE"/>
    <w:rsid w:val="00FB5201"/>
    <w:rsid w:val="00FB60CB"/>
    <w:rsid w:val="00FC1654"/>
    <w:rsid w:val="00FC4D3D"/>
    <w:rsid w:val="00FD1456"/>
    <w:rsid w:val="00FD4CDD"/>
    <w:rsid w:val="00FE03E6"/>
    <w:rsid w:val="00FE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0C1EF1C4"/>
  <w15:docId w15:val="{A4C4B90D-641F-4DB2-9BED-BFA15CC2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CB7"/>
    <w:pPr>
      <w:widowControl w:val="0"/>
      <w:spacing w:before="60" w:after="60" w:line="240" w:lineRule="auto"/>
      <w:jc w:val="both"/>
    </w:pPr>
    <w:rPr>
      <w:rFonts w:ascii="Calibri" w:eastAsia="Times New Roman" w:hAnsi="Calibri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712AE1"/>
    <w:pPr>
      <w:keepNext/>
      <w:keepLines/>
      <w:widowControl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50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0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D14F06"/>
    <w:pPr>
      <w:keepNext/>
      <w:widowControl/>
      <w:suppressAutoHyphens/>
      <w:spacing w:before="120" w:after="120"/>
      <w:jc w:val="center"/>
      <w:outlineLvl w:val="5"/>
    </w:pPr>
    <w:rPr>
      <w:rFonts w:cs="Arial"/>
      <w:b/>
      <w:bCs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D2E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13C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13C64"/>
  </w:style>
  <w:style w:type="paragraph" w:styleId="Piedepgina">
    <w:name w:val="footer"/>
    <w:basedOn w:val="Normal"/>
    <w:link w:val="PiedepginaCar"/>
    <w:uiPriority w:val="99"/>
    <w:unhideWhenUsed/>
    <w:rsid w:val="00F13C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4"/>
  </w:style>
  <w:style w:type="paragraph" w:styleId="Textodeglobo">
    <w:name w:val="Balloon Text"/>
    <w:basedOn w:val="Normal"/>
    <w:link w:val="TextodegloboCar"/>
    <w:uiPriority w:val="99"/>
    <w:semiHidden/>
    <w:unhideWhenUsed/>
    <w:rsid w:val="00F13C6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C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13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qFormat/>
    <w:rsid w:val="00EC10BF"/>
    <w:pPr>
      <w:ind w:left="720"/>
    </w:pPr>
  </w:style>
  <w:style w:type="character" w:customStyle="1" w:styleId="Ttulo6Car">
    <w:name w:val="Título 6 Car"/>
    <w:basedOn w:val="Fuentedeprrafopredeter"/>
    <w:link w:val="Ttulo6"/>
    <w:rsid w:val="00D14F06"/>
    <w:rPr>
      <w:rFonts w:ascii="Arial" w:eastAsia="Times New Roman" w:hAnsi="Arial" w:cs="Arial"/>
      <w:b/>
      <w:bCs/>
      <w:szCs w:val="24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0A7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ar-SA"/>
    </w:rPr>
  </w:style>
  <w:style w:type="character" w:styleId="Hipervnculo">
    <w:name w:val="Hyperlink"/>
    <w:basedOn w:val="Fuentedeprrafopredeter"/>
    <w:uiPriority w:val="99"/>
    <w:unhideWhenUsed/>
    <w:rsid w:val="00EE4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3490"/>
    <w:pPr>
      <w:widowControl/>
      <w:spacing w:before="100" w:beforeAutospacing="1" w:after="100" w:afterAutospacing="1"/>
      <w:jc w:val="left"/>
    </w:pPr>
    <w:rPr>
      <w:rFonts w:ascii="Times" w:eastAsiaTheme="minorHAnsi" w:hAnsi="Times"/>
      <w:sz w:val="20"/>
      <w:szCs w:val="20"/>
      <w:lang w:val="es-CO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12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12AE1"/>
  </w:style>
  <w:style w:type="character" w:customStyle="1" w:styleId="Ttulo2Car">
    <w:name w:val="Título 2 Car"/>
    <w:basedOn w:val="Fuentedeprrafopredeter"/>
    <w:link w:val="Ttulo2"/>
    <w:uiPriority w:val="9"/>
    <w:semiHidden/>
    <w:rsid w:val="00A50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ar-SA"/>
    </w:rPr>
  </w:style>
  <w:style w:type="paragraph" w:customStyle="1" w:styleId="TableParagraph">
    <w:name w:val="Table Paragraph"/>
    <w:basedOn w:val="Normal"/>
    <w:uiPriority w:val="1"/>
    <w:qFormat/>
    <w:rsid w:val="00B82795"/>
    <w:pPr>
      <w:autoSpaceDE w:val="0"/>
      <w:autoSpaceDN w:val="0"/>
      <w:spacing w:before="0" w:after="0"/>
      <w:jc w:val="left"/>
    </w:pPr>
    <w:rPr>
      <w:rFonts w:eastAsia="Calibri" w:cs="Calibri"/>
      <w:sz w:val="22"/>
      <w:szCs w:val="22"/>
      <w:lang w:val="en-US" w:eastAsia="en-US"/>
    </w:rPr>
  </w:style>
  <w:style w:type="paragraph" w:customStyle="1" w:styleId="Default">
    <w:name w:val="Default"/>
    <w:rsid w:val="0082616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958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B30B8C"/>
    <w:pPr>
      <w:spacing w:after="0" w:line="240" w:lineRule="auto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5F8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B116A"/>
    <w:rPr>
      <w:b/>
      <w:bCs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37524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2500F0"/>
    <w:rPr>
      <w:color w:val="605E5C"/>
      <w:shd w:val="clear" w:color="auto" w:fill="E1DFDD"/>
    </w:rPr>
  </w:style>
  <w:style w:type="character" w:customStyle="1" w:styleId="crayon-e">
    <w:name w:val="crayon-e"/>
    <w:basedOn w:val="Fuentedeprrafopredeter"/>
    <w:rsid w:val="00C16D0A"/>
  </w:style>
  <w:style w:type="character" w:customStyle="1" w:styleId="crayon-v">
    <w:name w:val="crayon-v"/>
    <w:basedOn w:val="Fuentedeprrafopredeter"/>
    <w:rsid w:val="00C16D0A"/>
  </w:style>
  <w:style w:type="character" w:customStyle="1" w:styleId="crayon-sy">
    <w:name w:val="crayon-sy"/>
    <w:basedOn w:val="Fuentedeprrafopredeter"/>
    <w:rsid w:val="00C16D0A"/>
  </w:style>
  <w:style w:type="character" w:customStyle="1" w:styleId="crayon-h">
    <w:name w:val="crayon-h"/>
    <w:basedOn w:val="Fuentedeprrafopredeter"/>
    <w:rsid w:val="00C16D0A"/>
  </w:style>
  <w:style w:type="character" w:customStyle="1" w:styleId="crayon-i">
    <w:name w:val="crayon-i"/>
    <w:basedOn w:val="Fuentedeprrafopredeter"/>
    <w:rsid w:val="00C16D0A"/>
  </w:style>
  <w:style w:type="character" w:styleId="nfasis">
    <w:name w:val="Emphasis"/>
    <w:basedOn w:val="Fuentedeprrafopredeter"/>
    <w:uiPriority w:val="20"/>
    <w:qFormat/>
    <w:rsid w:val="00C16D0A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6D2E4D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2E4D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ar-SA"/>
    </w:rPr>
  </w:style>
  <w:style w:type="character" w:customStyle="1" w:styleId="Ttulo7Car">
    <w:name w:val="Título 7 Car"/>
    <w:basedOn w:val="Fuentedeprrafopredeter"/>
    <w:link w:val="Ttulo7"/>
    <w:uiPriority w:val="9"/>
    <w:rsid w:val="006D2E4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CURepublicana/ElectivaProfundizacion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ICO13</b:Tag>
    <b:SourceType>Misc</b:SourceType>
    <b:Guid>{775F41E0-5C4B-164B-916D-9B671D2431E1}</b:Guid>
    <b:Author>
      <b:Author>
        <b:Corporate>ICONTEC</b:Corporate>
      </b:Author>
    </b:Author>
    <b:Title>GTC-ISO 21500:2013</b:Title>
    <b:PublicationTitle>Directrices para la Dirección y Gestión de Proyectos</b:PublicationTitle>
    <b:Year>2013</b:Year>
    <b:Pages>44 pag</b:Pages>
    <b:Publisher>Certificación, Instituto Colombiano de Normas Técnicas y Certificación</b:Publisher>
    <b:RefOrder>2</b:RefOrder>
  </b:Source>
  <b:Source>
    <b:Tag>ICO03</b:Tag>
    <b:SourceType>Misc</b:SourceType>
    <b:Guid>{8727FB15-CD27-F549-B09E-450FD5578123}</b:Guid>
    <b:Author>
      <b:Author>
        <b:Corporate>ICONTEC</b:Corporate>
      </b:Author>
    </b:Author>
    <b:Title>NTC-ISO 10006:2003</b:Title>
    <b:CountryRegion>Colombia</b:CountryRegion>
    <b:Year>2003</b:Year>
    <b:Edition>3ª actualización</b:Edition>
    <b:PublicationTitle>Sistemas de Gestión de la Calidad. Directrices para la Gestión de la Calidad en Proyectos</b:PublicationTitle>
    <b:Publisher>Instituto Colombiano de Normas Técnicas y Certificación</b:Publisher>
    <b:Pages>45 pag</b:Pages>
    <b:RefOrder>3</b:RefOrder>
  </b:Source>
  <b:Source>
    <b:Tag>Mok041</b:Tag>
    <b:SourceType>Book</b:SourceType>
    <b:Guid>{358D5D5A-7276-504B-9068-486971428FF2}</b:Guid>
    <b:Title>Evaluación financiera de proyectos de inversión</b:Title>
    <b:Year>2004</b:Year>
    <b:City>Bogotá</b:City>
    <b:CountryRegion>Colombia</b:CountryRegion>
    <b:Publisher>Universidad de los Andes</b:Publisher>
    <b:Pages>296 pag</b:Pages>
    <b:Edition>2ª</b:Edition>
    <b:StandardNumber>ISBN 9586824748</b:StandardNumber>
    <b:Author>
      <b:Author>
        <b:NameList>
          <b:Person>
            <b:Last>Mokate</b:Last>
            <b:Middle>Marie</b:Middle>
            <b:First>Karen</b:First>
          </b:Person>
        </b:NameList>
      </b:Author>
    </b:Author>
    <b:RefOrder>1</b:RefOrder>
  </b:Source>
  <b:Source>
    <b:Tag>PMI13</b:Tag>
    <b:SourceType>Misc</b:SourceType>
    <b:Guid>{F38DE648-7B35-1A49-83E3-9639D065A663}</b:Guid>
    <b:Author>
      <b:Author>
        <b:Corporate>PMI</b:Corporate>
      </b:Author>
    </b:Author>
    <b:Title>Guía del PMBOK®</b:Title>
    <b:Publisher>Project Management Institute</b:Publisher>
    <b:Year>2013</b:Year>
    <b:Edition>5ª</b:Edition>
    <b:StandardNumber>978162825009-1</b:StandardNumber>
    <b:CountryRegion>EE.UU.</b:CountryRegion>
    <b:Pages>596 pag</b:Pages>
    <b:PublicationTitle>Guía de los fundamentos para la dirección de proyectos</b:PublicationTitle>
    <b:RefOrder>4</b:RefOrder>
  </b:Source>
  <b:Source>
    <b:Tag>Por08</b:Tag>
    <b:SourceType>JournalArticle</b:SourceType>
    <b:Guid>{716DBD12-7BEE-AD4D-8379-15384C478A88}</b:Guid>
    <b:Title>The five competitive forces that shape strategy</b:Title>
    <b:Year>2008</b:Year>
    <b:Pages>20 pag</b:Pages>
    <b:JournalName>Harvard Business Review</b:JournalName>
    <b:Author>
      <b:Author>
        <b:NameList>
          <b:Person>
            <b:Last>Porter</b:Last>
            <b:Middle>E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F8FFB12E-E525-4650-AE13-85831B263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17</Pages>
  <Words>967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Lucía Galindo Galindo</dc:creator>
  <cp:lastModifiedBy>Julian Obando</cp:lastModifiedBy>
  <cp:revision>192</cp:revision>
  <cp:lastPrinted>2020-08-18T12:39:00Z</cp:lastPrinted>
  <dcterms:created xsi:type="dcterms:W3CDTF">2020-04-28T00:17:00Z</dcterms:created>
  <dcterms:modified xsi:type="dcterms:W3CDTF">2020-09-24T01:36:00Z</dcterms:modified>
</cp:coreProperties>
</file>